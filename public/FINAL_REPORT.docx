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BB1D" w14:textId="77777777" w:rsidR="00E5332A" w:rsidRDefault="00000000">
      <w:pPr>
        <w:spacing w:before="120" w:after="120"/>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                       Internship Report on</w:t>
      </w:r>
    </w:p>
    <w:p w14:paraId="205D1AB5" w14:textId="77777777" w:rsidR="00E5332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F6B5278" wp14:editId="0347A761">
            <wp:simplePos x="0" y="0"/>
            <wp:positionH relativeFrom="column">
              <wp:posOffset>-195577</wp:posOffset>
            </wp:positionH>
            <wp:positionV relativeFrom="paragraph">
              <wp:posOffset>19050</wp:posOffset>
            </wp:positionV>
            <wp:extent cx="5871845" cy="101600"/>
            <wp:effectExtent l="0" t="0" r="0" b="0"/>
            <wp:wrapNone/>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ED65D0F" w14:textId="77777777" w:rsidR="00E5332A" w:rsidRDefault="00000000">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ONLINE VEGETABLE WEBSITE</w:t>
      </w:r>
    </w:p>
    <w:p w14:paraId="70BCD0FA" w14:textId="77777777" w:rsidR="00E5332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EECE95C" wp14:editId="11C16650">
            <wp:simplePos x="0" y="0"/>
            <wp:positionH relativeFrom="column">
              <wp:posOffset>-195577</wp:posOffset>
            </wp:positionH>
            <wp:positionV relativeFrom="paragraph">
              <wp:posOffset>41910</wp:posOffset>
            </wp:positionV>
            <wp:extent cx="5871845" cy="101600"/>
            <wp:effectExtent l="0" t="0" r="0" b="0"/>
            <wp:wrapNone/>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16AA006F" w14:textId="77777777" w:rsidR="00E5332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12DF4E4F" w14:textId="77777777" w:rsidR="00E5332A" w:rsidRDefault="00E5332A">
      <w:pPr>
        <w:spacing w:line="199" w:lineRule="auto"/>
        <w:rPr>
          <w:rFonts w:ascii="Times New Roman" w:eastAsia="Times New Roman" w:hAnsi="Times New Roman" w:cs="Times New Roman"/>
          <w:sz w:val="24"/>
          <w:szCs w:val="24"/>
        </w:rPr>
      </w:pPr>
    </w:p>
    <w:p w14:paraId="1BCBF814" w14:textId="77777777" w:rsidR="00E5332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AF8E6C3" w14:textId="77777777" w:rsidR="00E5332A" w:rsidRDefault="00E5332A">
      <w:pPr>
        <w:spacing w:line="139" w:lineRule="auto"/>
        <w:jc w:val="center"/>
        <w:rPr>
          <w:rFonts w:ascii="Bookman Old Style" w:eastAsia="Bookman Old Style" w:hAnsi="Bookman Old Style" w:cs="Bookman Old Style"/>
          <w:sz w:val="24"/>
          <w:szCs w:val="24"/>
        </w:rPr>
      </w:pPr>
    </w:p>
    <w:p w14:paraId="39B9BC54" w14:textId="77777777" w:rsidR="00E5332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257AB52A" w14:textId="77777777" w:rsidR="00E5332A" w:rsidRDefault="00E5332A">
      <w:pPr>
        <w:spacing w:line="137" w:lineRule="auto"/>
        <w:jc w:val="center"/>
        <w:rPr>
          <w:rFonts w:ascii="Bookman Old Style" w:eastAsia="Bookman Old Style" w:hAnsi="Bookman Old Style" w:cs="Bookman Old Style"/>
          <w:sz w:val="24"/>
          <w:szCs w:val="24"/>
        </w:rPr>
      </w:pPr>
    </w:p>
    <w:p w14:paraId="6F84CD25" w14:textId="77777777" w:rsidR="00E5332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COMPUTER SCIENCE &amp; ENGINEERING </w:t>
      </w:r>
    </w:p>
    <w:p w14:paraId="54BEE9D2" w14:textId="77777777" w:rsidR="00E5332A" w:rsidRDefault="00E5332A">
      <w:pPr>
        <w:jc w:val="center"/>
        <w:rPr>
          <w:rFonts w:ascii="Bookman Old Style" w:eastAsia="Bookman Old Style" w:hAnsi="Bookman Old Style" w:cs="Bookman Old Style"/>
          <w:b/>
          <w:sz w:val="24"/>
          <w:szCs w:val="24"/>
        </w:rPr>
      </w:pPr>
    </w:p>
    <w:p w14:paraId="3B1CEDFD" w14:textId="77777777" w:rsidR="00E5332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FE2CE70" w14:textId="77777777" w:rsidR="00E5332A" w:rsidRDefault="00E5332A">
      <w:pPr>
        <w:spacing w:line="34" w:lineRule="auto"/>
        <w:jc w:val="center"/>
        <w:rPr>
          <w:rFonts w:ascii="Times New Roman" w:eastAsia="Times New Roman" w:hAnsi="Times New Roman" w:cs="Times New Roman"/>
          <w:sz w:val="24"/>
          <w:szCs w:val="24"/>
        </w:rPr>
      </w:pPr>
    </w:p>
    <w:p w14:paraId="1B167C20" w14:textId="77777777" w:rsidR="00E5332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Yuvraj Joshi</w:t>
      </w:r>
    </w:p>
    <w:p w14:paraId="48A49E82" w14:textId="77777777" w:rsidR="00E5332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6E61B49F" w14:textId="77777777" w:rsidR="00E5332A" w:rsidRDefault="00E5332A">
      <w:pPr>
        <w:jc w:val="center"/>
        <w:rPr>
          <w:rFonts w:ascii="Bookman Old Style" w:eastAsia="Bookman Old Style" w:hAnsi="Bookman Old Style" w:cs="Bookman Old Style"/>
          <w:b/>
          <w:color w:val="FF0000"/>
          <w:sz w:val="24"/>
          <w:szCs w:val="24"/>
        </w:rPr>
      </w:pPr>
    </w:p>
    <w:p w14:paraId="355B17F8" w14:textId="77777777" w:rsidR="00E5332A" w:rsidRDefault="00E5332A">
      <w:pPr>
        <w:jc w:val="center"/>
        <w:rPr>
          <w:rFonts w:ascii="Bookman Old Style" w:eastAsia="Bookman Old Style" w:hAnsi="Bookman Old Style" w:cs="Bookman Old Style"/>
          <w:b/>
          <w:sz w:val="24"/>
          <w:szCs w:val="24"/>
        </w:rPr>
      </w:pPr>
    </w:p>
    <w:p w14:paraId="02B367A1" w14:textId="77777777" w:rsidR="00E5332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379B397F" w14:textId="77777777" w:rsidR="00E5332A" w:rsidRDefault="00E5332A">
      <w:pPr>
        <w:spacing w:line="137" w:lineRule="auto"/>
        <w:rPr>
          <w:rFonts w:ascii="Bookman Old Style" w:eastAsia="Bookman Old Style" w:hAnsi="Bookman Old Style" w:cs="Bookman Old Style"/>
          <w:sz w:val="24"/>
          <w:szCs w:val="24"/>
        </w:rPr>
      </w:pPr>
    </w:p>
    <w:p w14:paraId="58F984D8" w14:textId="4002C79D" w:rsidR="00E5332A" w:rsidRDefault="002124F7">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Aditya Negi                                                                   2016588</w:t>
      </w:r>
    </w:p>
    <w:p w14:paraId="776A3CCA" w14:textId="617C4909" w:rsidR="00E5332A" w:rsidRDefault="002124F7">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Ayushman Bhatt                                                           2017640</w:t>
      </w:r>
    </w:p>
    <w:p w14:paraId="41AB07EB" w14:textId="6C4E104F" w:rsidR="00E5332A" w:rsidRDefault="002124F7">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Shivam                                                                         2017024</w:t>
      </w:r>
    </w:p>
    <w:p w14:paraId="595BA9FF" w14:textId="597CE530" w:rsidR="00E5332A" w:rsidRDefault="002124F7">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Anushk Pathak                                                             201</w:t>
      </w:r>
      <w:r w:rsidR="00E533A5">
        <w:rPr>
          <w:rFonts w:ascii="Bookman Old Style" w:eastAsia="Bookman Old Style" w:hAnsi="Bookman Old Style" w:cs="Bookman Old Style"/>
          <w:b/>
          <w:sz w:val="24"/>
          <w:szCs w:val="24"/>
        </w:rPr>
        <w:t>6655</w:t>
      </w:r>
    </w:p>
    <w:p w14:paraId="7DFC2D27" w14:textId="63F3F099" w:rsidR="00E5332A" w:rsidRDefault="002124F7">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p>
    <w:p w14:paraId="4E5D1DF7" w14:textId="77777777" w:rsidR="00E5332A" w:rsidRDefault="00E5332A">
      <w:pPr>
        <w:jc w:val="center"/>
        <w:rPr>
          <w:rFonts w:ascii="Bookman Old Style" w:eastAsia="Bookman Old Style" w:hAnsi="Bookman Old Style" w:cs="Bookman Old Style"/>
          <w:b/>
          <w:sz w:val="24"/>
          <w:szCs w:val="24"/>
        </w:rPr>
      </w:pPr>
    </w:p>
    <w:p w14:paraId="65535CAD" w14:textId="77777777" w:rsidR="00E5332A" w:rsidRDefault="00E5332A">
      <w:pPr>
        <w:jc w:val="center"/>
        <w:rPr>
          <w:rFonts w:ascii="Times New Roman" w:eastAsia="Times New Roman" w:hAnsi="Times New Roman" w:cs="Times New Roman"/>
          <w:b/>
          <w:i/>
          <w:sz w:val="24"/>
          <w:szCs w:val="24"/>
        </w:rPr>
      </w:pPr>
    </w:p>
    <w:p w14:paraId="4A1751C8" w14:textId="77777777" w:rsidR="00E5332A" w:rsidRDefault="00E5332A">
      <w:pPr>
        <w:jc w:val="center"/>
        <w:rPr>
          <w:rFonts w:ascii="Times New Roman" w:eastAsia="Times New Roman" w:hAnsi="Times New Roman" w:cs="Times New Roman"/>
          <w:b/>
          <w:sz w:val="24"/>
          <w:szCs w:val="24"/>
        </w:rPr>
      </w:pPr>
    </w:p>
    <w:p w14:paraId="7BA945F0" w14:textId="77777777" w:rsidR="00E5332A" w:rsidRDefault="00E5332A">
      <w:pPr>
        <w:jc w:val="center"/>
        <w:rPr>
          <w:rFonts w:ascii="Times New Roman" w:eastAsia="Times New Roman" w:hAnsi="Times New Roman" w:cs="Times New Roman"/>
          <w:b/>
          <w:sz w:val="24"/>
          <w:szCs w:val="24"/>
        </w:rPr>
      </w:pPr>
    </w:p>
    <w:p w14:paraId="27ECF1B0" w14:textId="77777777" w:rsidR="00E5332A" w:rsidRDefault="00E5332A">
      <w:pPr>
        <w:jc w:val="center"/>
        <w:rPr>
          <w:rFonts w:ascii="Times New Roman" w:eastAsia="Times New Roman" w:hAnsi="Times New Roman" w:cs="Times New Roman"/>
          <w:b/>
          <w:sz w:val="24"/>
          <w:szCs w:val="24"/>
        </w:rPr>
      </w:pPr>
    </w:p>
    <w:p w14:paraId="4800BD2F" w14:textId="77777777" w:rsidR="00E5332A" w:rsidRDefault="00000000">
      <w:pPr>
        <w:jc w:val="center"/>
        <w:rPr>
          <w:rFonts w:ascii="Times New Roman" w:eastAsia="Times New Roman" w:hAnsi="Times New Roman" w:cs="Times New Roman"/>
          <w:b/>
          <w:sz w:val="24"/>
          <w:szCs w:val="24"/>
        </w:rPr>
      </w:pPr>
      <w:r>
        <w:rPr>
          <w:noProof/>
        </w:rPr>
        <w:drawing>
          <wp:inline distT="0" distB="0" distL="0" distR="0" wp14:anchorId="437EC73B" wp14:editId="71ADF6CD">
            <wp:extent cx="1219370" cy="1162212"/>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5F66A284" w14:textId="77777777" w:rsidR="00E5332A" w:rsidRDefault="00E5332A">
      <w:pPr>
        <w:jc w:val="center"/>
        <w:rPr>
          <w:rFonts w:ascii="Times New Roman" w:eastAsia="Times New Roman" w:hAnsi="Times New Roman" w:cs="Times New Roman"/>
          <w:b/>
          <w:sz w:val="24"/>
          <w:szCs w:val="24"/>
        </w:rPr>
      </w:pPr>
    </w:p>
    <w:p w14:paraId="7F75981D" w14:textId="77777777" w:rsidR="00E5332A" w:rsidRDefault="00E5332A">
      <w:pPr>
        <w:jc w:val="center"/>
        <w:rPr>
          <w:rFonts w:ascii="Times New Roman" w:eastAsia="Times New Roman" w:hAnsi="Times New Roman" w:cs="Times New Roman"/>
          <w:b/>
          <w:sz w:val="24"/>
          <w:szCs w:val="24"/>
        </w:rPr>
      </w:pPr>
    </w:p>
    <w:p w14:paraId="5D597B88" w14:textId="77777777" w:rsidR="00E5332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4CE4F8EE" w14:textId="77777777" w:rsidR="00E5332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72EAB37" w14:textId="77777777" w:rsidR="00E5332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246B0DE9" w14:textId="77777777" w:rsidR="00E5332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3A016E93" w14:textId="77777777" w:rsidR="00E5332A" w:rsidRDefault="00E5332A">
      <w:pPr>
        <w:pBdr>
          <w:top w:val="nil"/>
          <w:left w:val="nil"/>
          <w:bottom w:val="nil"/>
          <w:right w:val="nil"/>
          <w:between w:val="nil"/>
        </w:pBdr>
        <w:rPr>
          <w:rFonts w:ascii="Times New Roman" w:eastAsia="Times New Roman" w:hAnsi="Times New Roman" w:cs="Times New Roman"/>
          <w:b/>
          <w:sz w:val="36"/>
          <w:szCs w:val="36"/>
        </w:rPr>
      </w:pPr>
    </w:p>
    <w:p w14:paraId="63FBC974" w14:textId="77777777" w:rsidR="00E5332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39E2048B" wp14:editId="2ED51BE5">
            <wp:extent cx="5191125" cy="158115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191125" cy="1581150"/>
                    </a:xfrm>
                    <a:prstGeom prst="rect">
                      <a:avLst/>
                    </a:prstGeom>
                    <a:ln/>
                  </pic:spPr>
                </pic:pic>
              </a:graphicData>
            </a:graphic>
          </wp:inline>
        </w:drawing>
      </w:r>
    </w:p>
    <w:p w14:paraId="4D6C4EFE" w14:textId="77777777" w:rsidR="00E5332A" w:rsidRDefault="00000000">
      <w:pPr>
        <w:pBdr>
          <w:bottom w:val="single" w:sz="12" w:space="1" w:color="000000"/>
        </w:pBdr>
        <w:spacing w:before="240" w:after="24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CANDIDATE’S DECLARATION</w:t>
      </w:r>
    </w:p>
    <w:p w14:paraId="4F1F36AC" w14:textId="2E61F202" w:rsidR="00E5332A" w:rsidRDefault="00000000">
      <w:pPr>
        <w:pBdr>
          <w:bottom w:val="single" w:sz="12" w:space="1" w:color="000000"/>
        </w:pBd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I/We hereby certify that the work which is being presented in the Report entitled “</w:t>
      </w:r>
      <w:r w:rsidR="002124F7">
        <w:rPr>
          <w:rFonts w:ascii="Times New Roman" w:eastAsia="Times New Roman" w:hAnsi="Times New Roman" w:cs="Times New Roman"/>
          <w:b/>
          <w:sz w:val="24"/>
          <w:szCs w:val="24"/>
        </w:rPr>
        <w:t>Sigma Mandi</w:t>
      </w:r>
      <w:r>
        <w:rPr>
          <w:rFonts w:ascii="Times New Roman" w:eastAsia="Times New Roman" w:hAnsi="Times New Roman" w:cs="Times New Roman"/>
          <w:b/>
          <w:sz w:val="24"/>
          <w:szCs w:val="24"/>
        </w:rPr>
        <w:t>”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sz w:val="24"/>
          <w:szCs w:val="24"/>
        </w:rPr>
        <w:t>in the Department of Computer Science and Engineering of the Graphic Era (Deemed to be University), Dehradun shall be carried out by the undersigned under the supervision of Mr. Yuvraj Joshi, Assistant Professor , Department of Computer Science and Engineering, Graphic Era (Deemed to be University), Dehradun.</w:t>
      </w:r>
    </w:p>
    <w:p w14:paraId="7B813A80" w14:textId="77777777" w:rsidR="00E5332A" w:rsidRDefault="00000000">
      <w:pPr>
        <w:pBdr>
          <w:bottom w:val="single" w:sz="12" w:space="1"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AE2E6C" w14:textId="1349BC2E" w:rsidR="00E5332A" w:rsidRDefault="00000000">
      <w:pPr>
        <w:pBdr>
          <w:bottom w:val="single" w:sz="12" w:space="1"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2124F7">
        <w:rPr>
          <w:rFonts w:ascii="Times New Roman" w:eastAsia="Times New Roman" w:hAnsi="Times New Roman" w:cs="Times New Roman"/>
          <w:b/>
          <w:sz w:val="24"/>
          <w:szCs w:val="24"/>
        </w:rPr>
        <w:t>Aditya Negi</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201</w:t>
      </w:r>
      <w:r w:rsidR="00CB361C">
        <w:rPr>
          <w:rFonts w:ascii="Times New Roman" w:eastAsia="Times New Roman" w:hAnsi="Times New Roman" w:cs="Times New Roman"/>
          <w:b/>
          <w:sz w:val="24"/>
          <w:szCs w:val="24"/>
        </w:rPr>
        <w:t>6588</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14:paraId="6037AAB1" w14:textId="4CFD7535" w:rsidR="00E5332A" w:rsidRDefault="00000000">
      <w:pPr>
        <w:pBdr>
          <w:bottom w:val="single" w:sz="12" w:space="1"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2124F7">
        <w:rPr>
          <w:rFonts w:ascii="Times New Roman" w:eastAsia="Times New Roman" w:hAnsi="Times New Roman" w:cs="Times New Roman"/>
          <w:b/>
          <w:sz w:val="24"/>
          <w:szCs w:val="24"/>
        </w:rPr>
        <w:t>Ayushman Bhatt</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2017</w:t>
      </w:r>
      <w:r w:rsidR="00CB361C">
        <w:rPr>
          <w:rFonts w:ascii="Times New Roman" w:eastAsia="Times New Roman" w:hAnsi="Times New Roman" w:cs="Times New Roman"/>
          <w:b/>
          <w:sz w:val="24"/>
          <w:szCs w:val="24"/>
        </w:rPr>
        <w:t>640</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14:paraId="529C30C0" w14:textId="26265236" w:rsidR="00E5332A" w:rsidRDefault="00000000">
      <w:pPr>
        <w:pBdr>
          <w:bottom w:val="single" w:sz="12" w:space="1"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Sh</w:t>
      </w:r>
      <w:r w:rsidR="002124F7">
        <w:rPr>
          <w:rFonts w:ascii="Times New Roman" w:eastAsia="Times New Roman" w:hAnsi="Times New Roman" w:cs="Times New Roman"/>
          <w:b/>
          <w:sz w:val="24"/>
          <w:szCs w:val="24"/>
        </w:rPr>
        <w:t xml:space="preserve">ivam </w:t>
      </w:r>
      <w:r w:rsidR="002124F7">
        <w:rPr>
          <w:rFonts w:ascii="Times New Roman" w:eastAsia="Times New Roman" w:hAnsi="Times New Roman" w:cs="Times New Roman"/>
          <w:b/>
          <w:sz w:val="24"/>
          <w:szCs w:val="24"/>
        </w:rPr>
        <w:tab/>
      </w:r>
      <w:r w:rsidR="002124F7">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2017</w:t>
      </w:r>
      <w:r w:rsidR="00CB361C">
        <w:rPr>
          <w:rFonts w:ascii="Times New Roman" w:eastAsia="Times New Roman" w:hAnsi="Times New Roman" w:cs="Times New Roman"/>
          <w:b/>
          <w:sz w:val="24"/>
          <w:szCs w:val="24"/>
        </w:rPr>
        <w:t>024</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4D071788" w14:textId="6B774CBF" w:rsidR="00E5332A" w:rsidRDefault="00000000">
      <w:pPr>
        <w:pBdr>
          <w:bottom w:val="single" w:sz="12" w:space="1" w:color="000000"/>
        </w:pBd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2124F7">
        <w:rPr>
          <w:rFonts w:ascii="Times New Roman" w:eastAsia="Times New Roman" w:hAnsi="Times New Roman" w:cs="Times New Roman"/>
          <w:b/>
          <w:sz w:val="24"/>
          <w:szCs w:val="24"/>
        </w:rPr>
        <w:t>Anushk Pathak</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201</w:t>
      </w:r>
      <w:r w:rsidR="00E533A5">
        <w:rPr>
          <w:rFonts w:ascii="Times New Roman" w:eastAsia="Times New Roman" w:hAnsi="Times New Roman" w:cs="Times New Roman"/>
          <w:b/>
          <w:sz w:val="24"/>
          <w:szCs w:val="24"/>
        </w:rPr>
        <w:t>6655</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44B31DD8" w14:textId="11CCA419" w:rsidR="00E5332A" w:rsidRDefault="00E5332A">
      <w:pPr>
        <w:pBdr>
          <w:bottom w:val="single" w:sz="12" w:space="1" w:color="000000"/>
        </w:pBdr>
        <w:spacing w:before="240" w:after="240" w:line="360" w:lineRule="auto"/>
        <w:jc w:val="both"/>
        <w:rPr>
          <w:rFonts w:ascii="Bookman Old Style" w:eastAsia="Bookman Old Style" w:hAnsi="Bookman Old Style" w:cs="Bookman Old Style"/>
          <w:b/>
          <w:sz w:val="24"/>
          <w:szCs w:val="24"/>
        </w:rPr>
      </w:pPr>
    </w:p>
    <w:p w14:paraId="268CB70B" w14:textId="77777777" w:rsidR="00E5332A" w:rsidRDefault="00000000">
      <w:pPr>
        <w:pBdr>
          <w:bottom w:val="single" w:sz="12" w:space="1" w:color="000000"/>
        </w:pBd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above mentioned students shall be working under the supervision of the undersigned on the “Online Vegetable Website”</w:t>
      </w:r>
    </w:p>
    <w:p w14:paraId="4C3E4851" w14:textId="77777777" w:rsidR="002124F7" w:rsidRDefault="002124F7">
      <w:pPr>
        <w:pBdr>
          <w:bottom w:val="single" w:sz="12" w:space="1" w:color="000000"/>
        </w:pBdr>
        <w:spacing w:before="240" w:after="240" w:line="360" w:lineRule="auto"/>
        <w:jc w:val="center"/>
        <w:rPr>
          <w:rFonts w:ascii="Times New Roman" w:eastAsia="Times New Roman" w:hAnsi="Times New Roman" w:cs="Times New Roman"/>
          <w:b/>
          <w:sz w:val="24"/>
          <w:szCs w:val="24"/>
        </w:rPr>
      </w:pPr>
    </w:p>
    <w:p w14:paraId="7F56F716" w14:textId="77777777" w:rsidR="00E5332A" w:rsidRDefault="00000000">
      <w:pPr>
        <w:pBdr>
          <w:bottom w:val="single" w:sz="12" w:space="1" w:color="000000"/>
        </w:pBd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Table of Contents</w:t>
      </w:r>
    </w:p>
    <w:p w14:paraId="4651FBE1" w14:textId="77777777" w:rsidR="00E5332A" w:rsidRDefault="00E5332A">
      <w:pPr>
        <w:jc w:val="center"/>
        <w:rPr>
          <w:b/>
        </w:rPr>
      </w:pPr>
    </w:p>
    <w:tbl>
      <w:tblPr>
        <w:tblStyle w:val="a1"/>
        <w:tblpPr w:leftFromText="180" w:rightFromText="180" w:vertAnchor="text" w:tblpY="1"/>
        <w:tblOverlap w:val="never"/>
        <w:tblW w:w="7380" w:type="dxa"/>
        <w:tblBorders>
          <w:top w:val="nil"/>
          <w:left w:val="nil"/>
          <w:bottom w:val="nil"/>
          <w:right w:val="nil"/>
          <w:insideH w:val="nil"/>
          <w:insideV w:val="nil"/>
        </w:tblBorders>
        <w:tblLayout w:type="fixed"/>
        <w:tblLook w:val="0400" w:firstRow="0" w:lastRow="0" w:firstColumn="0" w:lastColumn="0" w:noHBand="0" w:noVBand="1"/>
      </w:tblPr>
      <w:tblGrid>
        <w:gridCol w:w="1755"/>
        <w:gridCol w:w="4335"/>
        <w:gridCol w:w="1290"/>
      </w:tblGrid>
      <w:tr w:rsidR="00E5332A" w14:paraId="0D49EF67" w14:textId="77777777" w:rsidTr="00CB361C">
        <w:trPr>
          <w:trHeight w:val="449"/>
        </w:trPr>
        <w:tc>
          <w:tcPr>
            <w:tcW w:w="1755" w:type="dxa"/>
          </w:tcPr>
          <w:p w14:paraId="5238CE5D"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p w14:paraId="6851A7A4" w14:textId="77777777" w:rsidR="00E5332A" w:rsidRDefault="00E5332A" w:rsidP="00CB361C">
            <w:pPr>
              <w:jc w:val="center"/>
              <w:rPr>
                <w:rFonts w:ascii="Times New Roman" w:eastAsia="Times New Roman" w:hAnsi="Times New Roman" w:cs="Times New Roman"/>
                <w:b/>
                <w:sz w:val="24"/>
                <w:szCs w:val="24"/>
              </w:rPr>
            </w:pPr>
          </w:p>
          <w:p w14:paraId="1F9920F6" w14:textId="77777777" w:rsidR="00E5332A" w:rsidRDefault="00E5332A" w:rsidP="00CB361C">
            <w:pPr>
              <w:jc w:val="center"/>
              <w:rPr>
                <w:rFonts w:ascii="Times New Roman" w:eastAsia="Times New Roman" w:hAnsi="Times New Roman" w:cs="Times New Roman"/>
                <w:b/>
                <w:sz w:val="24"/>
                <w:szCs w:val="24"/>
              </w:rPr>
            </w:pPr>
          </w:p>
          <w:p w14:paraId="509243CD"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Html,CSS</w:t>
            </w:r>
          </w:p>
        </w:tc>
        <w:tc>
          <w:tcPr>
            <w:tcW w:w="4335" w:type="dxa"/>
          </w:tcPr>
          <w:p w14:paraId="163FDF6D"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2B6B04CF"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p w14:paraId="43A4331E" w14:textId="77777777" w:rsidR="00E5332A" w:rsidRDefault="00E5332A" w:rsidP="00CB361C">
            <w:pPr>
              <w:jc w:val="center"/>
              <w:rPr>
                <w:rFonts w:ascii="Times New Roman" w:eastAsia="Times New Roman" w:hAnsi="Times New Roman" w:cs="Times New Roman"/>
                <w:b/>
                <w:sz w:val="24"/>
                <w:szCs w:val="24"/>
              </w:rPr>
            </w:pPr>
          </w:p>
        </w:tc>
      </w:tr>
      <w:tr w:rsidR="00E5332A" w14:paraId="2A18D732" w14:textId="77777777" w:rsidTr="00CB361C">
        <w:trPr>
          <w:trHeight w:val="433"/>
        </w:trPr>
        <w:tc>
          <w:tcPr>
            <w:tcW w:w="1755" w:type="dxa"/>
          </w:tcPr>
          <w:p w14:paraId="6871EC4D" w14:textId="77777777" w:rsidR="00E5332A" w:rsidRDefault="00000000" w:rsidP="00CB36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335" w:type="dxa"/>
          </w:tcPr>
          <w:p w14:paraId="7583346A" w14:textId="77777777" w:rsidR="00E5332A" w:rsidRDefault="00000000" w:rsidP="00CB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57EBCAB"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E5332A" w14:paraId="34756567" w14:textId="77777777" w:rsidTr="00CB361C">
        <w:trPr>
          <w:trHeight w:val="433"/>
        </w:trPr>
        <w:tc>
          <w:tcPr>
            <w:tcW w:w="1755" w:type="dxa"/>
          </w:tcPr>
          <w:p w14:paraId="1604624C" w14:textId="77777777" w:rsidR="00E5332A" w:rsidRDefault="00000000" w:rsidP="00CB36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335" w:type="dxa"/>
          </w:tcPr>
          <w:p w14:paraId="413BBBE0" w14:textId="77777777" w:rsidR="00E5332A" w:rsidRDefault="00000000" w:rsidP="00CB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c>
          <w:tcPr>
            <w:tcW w:w="1290" w:type="dxa"/>
          </w:tcPr>
          <w:p w14:paraId="2BA3580B"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E5332A" w14:paraId="4EA349A3" w14:textId="77777777" w:rsidTr="00CB361C">
        <w:trPr>
          <w:trHeight w:val="433"/>
        </w:trPr>
        <w:tc>
          <w:tcPr>
            <w:tcW w:w="1755" w:type="dxa"/>
          </w:tcPr>
          <w:p w14:paraId="16BFFE3B" w14:textId="77777777" w:rsidR="00E5332A" w:rsidRDefault="00000000" w:rsidP="00CB36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335" w:type="dxa"/>
          </w:tcPr>
          <w:p w14:paraId="5E88E0CB" w14:textId="77777777" w:rsidR="00E5332A" w:rsidRDefault="00000000" w:rsidP="00CB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w:t>
            </w:r>
          </w:p>
        </w:tc>
        <w:tc>
          <w:tcPr>
            <w:tcW w:w="1290" w:type="dxa"/>
          </w:tcPr>
          <w:p w14:paraId="4424B0E6"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E5332A" w14:paraId="3328DFBF" w14:textId="77777777" w:rsidTr="00CB361C">
        <w:trPr>
          <w:trHeight w:val="449"/>
        </w:trPr>
        <w:tc>
          <w:tcPr>
            <w:tcW w:w="1755" w:type="dxa"/>
          </w:tcPr>
          <w:p w14:paraId="694CC323" w14:textId="77777777" w:rsidR="00E5332A" w:rsidRDefault="00000000" w:rsidP="00CB36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335" w:type="dxa"/>
          </w:tcPr>
          <w:p w14:paraId="40E6F626" w14:textId="77777777" w:rsidR="00E5332A" w:rsidRDefault="00000000" w:rsidP="00CB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777DE0E0"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E5332A" w14:paraId="291E0505" w14:textId="77777777" w:rsidTr="00CB361C">
        <w:trPr>
          <w:trHeight w:val="449"/>
        </w:trPr>
        <w:tc>
          <w:tcPr>
            <w:tcW w:w="1755" w:type="dxa"/>
          </w:tcPr>
          <w:p w14:paraId="421C6B4B"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p w14:paraId="574CEBF8" w14:textId="77777777" w:rsidR="00E5332A" w:rsidRDefault="00000000" w:rsidP="00CB361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 Script</w:t>
            </w:r>
          </w:p>
          <w:p w14:paraId="3D056D20"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p w14:paraId="14382AE9"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2</w:t>
            </w:r>
          </w:p>
          <w:p w14:paraId="49D2EEA8"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p w14:paraId="3C1A7DD8"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p w14:paraId="5F5AA700"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p w14:paraId="33C59B8B" w14:textId="77777777" w:rsidR="00E5332A" w:rsidRDefault="00000000" w:rsidP="00CB361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js</w:t>
            </w:r>
          </w:p>
          <w:p w14:paraId="3EECF698"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p w14:paraId="23BCE98E"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p w14:paraId="2158B93D"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p w14:paraId="63C72C07" w14:textId="77777777" w:rsidR="00E5332A" w:rsidRDefault="00000000" w:rsidP="00CB361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14:paraId="6AF104B2"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p w14:paraId="3B4E200B"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p w14:paraId="3F3017BE"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p w14:paraId="330BB462"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p w14:paraId="6313DDB4"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p w14:paraId="0C2D34E2" w14:textId="77777777" w:rsidR="00E5332A" w:rsidRDefault="00000000" w:rsidP="00CB361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ML</w:t>
            </w:r>
          </w:p>
          <w:p w14:paraId="3D528A8F"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p w14:paraId="229A5C3A"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p w14:paraId="16D0F377"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p w14:paraId="6918E043" w14:textId="77777777" w:rsidR="00E5332A" w:rsidRDefault="00000000" w:rsidP="00CB361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p w14:paraId="60B7C1AD" w14:textId="757FFE74" w:rsidR="00E5332A" w:rsidRDefault="00E5332A" w:rsidP="00CB361C">
            <w:pPr>
              <w:spacing w:line="276" w:lineRule="auto"/>
              <w:jc w:val="center"/>
              <w:rPr>
                <w:rFonts w:ascii="Times New Roman" w:eastAsia="Times New Roman" w:hAnsi="Times New Roman" w:cs="Times New Roman"/>
                <w:sz w:val="24"/>
                <w:szCs w:val="24"/>
              </w:rPr>
            </w:pPr>
          </w:p>
        </w:tc>
        <w:tc>
          <w:tcPr>
            <w:tcW w:w="4335" w:type="dxa"/>
          </w:tcPr>
          <w:p w14:paraId="048DE38A"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&amp; Future Work</w:t>
            </w:r>
          </w:p>
          <w:p w14:paraId="525EE8DE" w14:textId="77777777" w:rsidR="00E5332A" w:rsidRDefault="00E5332A" w:rsidP="00CB361C">
            <w:pPr>
              <w:spacing w:line="276" w:lineRule="auto"/>
              <w:rPr>
                <w:rFonts w:ascii="Times New Roman" w:eastAsia="Times New Roman" w:hAnsi="Times New Roman" w:cs="Times New Roman"/>
                <w:sz w:val="24"/>
                <w:szCs w:val="24"/>
              </w:rPr>
            </w:pPr>
          </w:p>
          <w:p w14:paraId="1E186E48"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Statement                                                 </w:t>
            </w:r>
          </w:p>
          <w:p w14:paraId="2A4B8DA2"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Dynamic Website</w:t>
            </w:r>
          </w:p>
          <w:p w14:paraId="2F8552A6"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w:t>
            </w:r>
          </w:p>
          <w:p w14:paraId="28C07922"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p w14:paraId="7AF3C41F"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&amp; Future Work</w:t>
            </w:r>
          </w:p>
          <w:p w14:paraId="74B7D0FF" w14:textId="77777777" w:rsidR="00E5332A" w:rsidRDefault="00E5332A" w:rsidP="00CB361C">
            <w:pPr>
              <w:spacing w:line="276" w:lineRule="auto"/>
              <w:rPr>
                <w:rFonts w:ascii="Times New Roman" w:eastAsia="Times New Roman" w:hAnsi="Times New Roman" w:cs="Times New Roman"/>
                <w:sz w:val="24"/>
                <w:szCs w:val="24"/>
              </w:rPr>
            </w:pPr>
          </w:p>
          <w:p w14:paraId="4AD9AAAA"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1B75287B"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w:t>
            </w:r>
          </w:p>
          <w:p w14:paraId="789EBFA9"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Transformation</w:t>
            </w:r>
          </w:p>
          <w:p w14:paraId="7D2BB372" w14:textId="77777777" w:rsidR="00E5332A" w:rsidRDefault="00E5332A" w:rsidP="00CB361C">
            <w:pPr>
              <w:spacing w:line="276" w:lineRule="auto"/>
              <w:rPr>
                <w:rFonts w:ascii="Times New Roman" w:eastAsia="Times New Roman" w:hAnsi="Times New Roman" w:cs="Times New Roman"/>
                <w:sz w:val="24"/>
                <w:szCs w:val="24"/>
              </w:rPr>
            </w:pPr>
          </w:p>
          <w:p w14:paraId="109022C4"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0492608B"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w:t>
            </w:r>
          </w:p>
          <w:p w14:paraId="7E8E75D4"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3A4B5534"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p w14:paraId="77108A39"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&amp; Future Work</w:t>
            </w:r>
          </w:p>
          <w:p w14:paraId="5093A0D8" w14:textId="77777777" w:rsidR="00E5332A" w:rsidRDefault="00E5332A" w:rsidP="00CB361C">
            <w:pPr>
              <w:spacing w:line="276" w:lineRule="auto"/>
              <w:rPr>
                <w:rFonts w:ascii="Times New Roman" w:eastAsia="Times New Roman" w:hAnsi="Times New Roman" w:cs="Times New Roman"/>
                <w:sz w:val="24"/>
                <w:szCs w:val="24"/>
              </w:rPr>
            </w:pPr>
          </w:p>
          <w:p w14:paraId="4A8E6D4A"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55037C29"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w:t>
            </w:r>
          </w:p>
          <w:p w14:paraId="01BF074A"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p w14:paraId="188765EC" w14:textId="77777777" w:rsidR="00E5332A" w:rsidRDefault="00000000" w:rsidP="00CB361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&amp; Future Work</w:t>
            </w:r>
          </w:p>
          <w:p w14:paraId="1D5DBF84" w14:textId="77777777" w:rsidR="00E5332A" w:rsidRDefault="00E5332A" w:rsidP="00CB361C">
            <w:pPr>
              <w:spacing w:line="276" w:lineRule="auto"/>
              <w:rPr>
                <w:rFonts w:ascii="Times New Roman" w:eastAsia="Times New Roman" w:hAnsi="Times New Roman" w:cs="Times New Roman"/>
                <w:sz w:val="24"/>
                <w:szCs w:val="24"/>
              </w:rPr>
            </w:pPr>
          </w:p>
          <w:p w14:paraId="4AA97BC0" w14:textId="4A51B1C9" w:rsidR="00E5332A" w:rsidRDefault="00E5332A" w:rsidP="00CB361C">
            <w:pPr>
              <w:spacing w:line="276" w:lineRule="auto"/>
              <w:rPr>
                <w:rFonts w:ascii="Times New Roman" w:eastAsia="Times New Roman" w:hAnsi="Times New Roman" w:cs="Times New Roman"/>
                <w:sz w:val="24"/>
                <w:szCs w:val="24"/>
              </w:rPr>
            </w:pPr>
          </w:p>
        </w:tc>
        <w:tc>
          <w:tcPr>
            <w:tcW w:w="1290" w:type="dxa"/>
          </w:tcPr>
          <w:p w14:paraId="62FD46A5"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14:paraId="298C163D" w14:textId="77777777" w:rsidR="00E5332A" w:rsidRDefault="00E5332A" w:rsidP="00CB361C">
            <w:pPr>
              <w:jc w:val="center"/>
              <w:rPr>
                <w:rFonts w:ascii="Times New Roman" w:eastAsia="Times New Roman" w:hAnsi="Times New Roman" w:cs="Times New Roman"/>
                <w:b/>
                <w:sz w:val="24"/>
                <w:szCs w:val="24"/>
              </w:rPr>
            </w:pPr>
          </w:p>
          <w:p w14:paraId="7E3DE405"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14</w:t>
            </w:r>
          </w:p>
          <w:p w14:paraId="2761870F"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p w14:paraId="63870C02" w14:textId="77777777" w:rsidR="00E5332A" w:rsidRDefault="00000000" w:rsidP="00CB36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p w14:paraId="4EE4A675"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17</w:t>
            </w:r>
          </w:p>
          <w:p w14:paraId="34D2A867"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w:t>
            </w:r>
          </w:p>
          <w:p w14:paraId="10933F5A" w14:textId="77777777" w:rsidR="00E5332A" w:rsidRDefault="00E5332A" w:rsidP="00CB361C">
            <w:pPr>
              <w:rPr>
                <w:rFonts w:ascii="Times New Roman" w:eastAsia="Times New Roman" w:hAnsi="Times New Roman" w:cs="Times New Roman"/>
                <w:b/>
                <w:sz w:val="24"/>
                <w:szCs w:val="24"/>
              </w:rPr>
            </w:pPr>
          </w:p>
          <w:p w14:paraId="7BF2218E" w14:textId="77777777" w:rsidR="00E5332A" w:rsidRDefault="00E5332A" w:rsidP="00CB361C">
            <w:pPr>
              <w:rPr>
                <w:rFonts w:ascii="Times New Roman" w:eastAsia="Times New Roman" w:hAnsi="Times New Roman" w:cs="Times New Roman"/>
                <w:b/>
                <w:sz w:val="24"/>
                <w:szCs w:val="24"/>
              </w:rPr>
            </w:pPr>
          </w:p>
          <w:p w14:paraId="12FE37D4"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w:t>
            </w:r>
          </w:p>
          <w:p w14:paraId="3DB08194"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w:t>
            </w:r>
          </w:p>
          <w:p w14:paraId="3767E222"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23</w:t>
            </w:r>
          </w:p>
          <w:p w14:paraId="275B0440" w14:textId="77777777" w:rsidR="00E5332A" w:rsidRDefault="00E5332A" w:rsidP="00CB361C">
            <w:pPr>
              <w:rPr>
                <w:rFonts w:ascii="Times New Roman" w:eastAsia="Times New Roman" w:hAnsi="Times New Roman" w:cs="Times New Roman"/>
                <w:b/>
                <w:sz w:val="24"/>
                <w:szCs w:val="24"/>
              </w:rPr>
            </w:pPr>
          </w:p>
          <w:p w14:paraId="69BED32E" w14:textId="77777777" w:rsidR="00E5332A" w:rsidRDefault="00E5332A" w:rsidP="00CB361C">
            <w:pPr>
              <w:rPr>
                <w:rFonts w:ascii="Times New Roman" w:eastAsia="Times New Roman" w:hAnsi="Times New Roman" w:cs="Times New Roman"/>
                <w:b/>
                <w:sz w:val="24"/>
                <w:szCs w:val="24"/>
              </w:rPr>
            </w:pPr>
          </w:p>
          <w:p w14:paraId="58B873EF"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26</w:t>
            </w:r>
          </w:p>
          <w:p w14:paraId="37448B11"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26</w:t>
            </w:r>
          </w:p>
          <w:p w14:paraId="5B97CC96"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28</w:t>
            </w:r>
          </w:p>
          <w:p w14:paraId="69908648"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29</w:t>
            </w:r>
          </w:p>
          <w:p w14:paraId="687C78A8"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w:t>
            </w:r>
          </w:p>
          <w:p w14:paraId="0A2DB294" w14:textId="77777777" w:rsidR="00E5332A" w:rsidRDefault="00E5332A" w:rsidP="00CB361C">
            <w:pPr>
              <w:rPr>
                <w:rFonts w:ascii="Times New Roman" w:eastAsia="Times New Roman" w:hAnsi="Times New Roman" w:cs="Times New Roman"/>
                <w:b/>
                <w:sz w:val="24"/>
                <w:szCs w:val="24"/>
              </w:rPr>
            </w:pPr>
          </w:p>
          <w:p w14:paraId="1628A0AC" w14:textId="77777777" w:rsidR="00E5332A" w:rsidRDefault="00E5332A" w:rsidP="00CB361C">
            <w:pPr>
              <w:rPr>
                <w:rFonts w:ascii="Times New Roman" w:eastAsia="Times New Roman" w:hAnsi="Times New Roman" w:cs="Times New Roman"/>
                <w:b/>
                <w:sz w:val="24"/>
                <w:szCs w:val="24"/>
              </w:rPr>
            </w:pPr>
          </w:p>
          <w:p w14:paraId="2FA8B636"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w:t>
            </w:r>
          </w:p>
          <w:p w14:paraId="7662F348"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w:t>
            </w:r>
          </w:p>
          <w:p w14:paraId="4D1BFDCD"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37</w:t>
            </w:r>
          </w:p>
          <w:p w14:paraId="45E489FF"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38</w:t>
            </w:r>
          </w:p>
          <w:p w14:paraId="6B8EE462" w14:textId="77777777" w:rsidR="00E5332A" w:rsidRDefault="00E5332A" w:rsidP="00CB361C">
            <w:pPr>
              <w:rPr>
                <w:rFonts w:ascii="Times New Roman" w:eastAsia="Times New Roman" w:hAnsi="Times New Roman" w:cs="Times New Roman"/>
                <w:b/>
                <w:sz w:val="24"/>
                <w:szCs w:val="24"/>
              </w:rPr>
            </w:pPr>
          </w:p>
          <w:p w14:paraId="63DC8141" w14:textId="77777777"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E5D3745" w14:textId="118DB011" w:rsidR="00E5332A" w:rsidRDefault="00000000" w:rsidP="00CB36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E5332A" w14:paraId="16919E57" w14:textId="77777777" w:rsidTr="00CB361C">
        <w:trPr>
          <w:trHeight w:val="433"/>
        </w:trPr>
        <w:tc>
          <w:tcPr>
            <w:tcW w:w="1755" w:type="dxa"/>
          </w:tcPr>
          <w:p w14:paraId="7FB35812" w14:textId="77777777" w:rsidR="00E5332A" w:rsidRDefault="00E5332A" w:rsidP="00CB361C">
            <w:pPr>
              <w:rPr>
                <w:rFonts w:ascii="Times New Roman" w:eastAsia="Times New Roman" w:hAnsi="Times New Roman" w:cs="Times New Roman"/>
                <w:sz w:val="24"/>
                <w:szCs w:val="24"/>
              </w:rPr>
            </w:pPr>
          </w:p>
        </w:tc>
        <w:tc>
          <w:tcPr>
            <w:tcW w:w="4335" w:type="dxa"/>
          </w:tcPr>
          <w:p w14:paraId="1E46A0C7" w14:textId="77777777" w:rsidR="00E5332A" w:rsidRDefault="00E5332A" w:rsidP="00CB361C">
            <w:pPr>
              <w:rPr>
                <w:rFonts w:ascii="Times New Roman" w:eastAsia="Times New Roman" w:hAnsi="Times New Roman" w:cs="Times New Roman"/>
                <w:sz w:val="24"/>
                <w:szCs w:val="24"/>
              </w:rPr>
            </w:pPr>
          </w:p>
        </w:tc>
        <w:tc>
          <w:tcPr>
            <w:tcW w:w="1290" w:type="dxa"/>
          </w:tcPr>
          <w:p w14:paraId="1692BE0C" w14:textId="77777777" w:rsidR="00E5332A" w:rsidRDefault="00E5332A" w:rsidP="00CB361C">
            <w:pPr>
              <w:jc w:val="center"/>
              <w:rPr>
                <w:rFonts w:ascii="Times New Roman" w:eastAsia="Times New Roman" w:hAnsi="Times New Roman" w:cs="Times New Roman"/>
                <w:b/>
                <w:sz w:val="24"/>
                <w:szCs w:val="24"/>
              </w:rPr>
            </w:pPr>
          </w:p>
        </w:tc>
      </w:tr>
      <w:tr w:rsidR="00E5332A" w14:paraId="472EC612" w14:textId="77777777" w:rsidTr="00CB361C">
        <w:trPr>
          <w:trHeight w:val="150"/>
        </w:trPr>
        <w:tc>
          <w:tcPr>
            <w:tcW w:w="1755" w:type="dxa"/>
          </w:tcPr>
          <w:p w14:paraId="6B742A1F" w14:textId="77777777" w:rsidR="00E5332A" w:rsidRDefault="00E5332A" w:rsidP="00CB361C">
            <w:pPr>
              <w:rPr>
                <w:rFonts w:ascii="Times New Roman" w:eastAsia="Times New Roman" w:hAnsi="Times New Roman" w:cs="Times New Roman"/>
                <w:sz w:val="24"/>
                <w:szCs w:val="24"/>
              </w:rPr>
            </w:pPr>
          </w:p>
        </w:tc>
        <w:tc>
          <w:tcPr>
            <w:tcW w:w="4335" w:type="dxa"/>
          </w:tcPr>
          <w:p w14:paraId="6280E224" w14:textId="77777777" w:rsidR="00E5332A" w:rsidRDefault="00E5332A" w:rsidP="00CB361C">
            <w:pPr>
              <w:rPr>
                <w:rFonts w:ascii="Times New Roman" w:eastAsia="Times New Roman" w:hAnsi="Times New Roman" w:cs="Times New Roman"/>
                <w:sz w:val="24"/>
                <w:szCs w:val="24"/>
              </w:rPr>
            </w:pPr>
          </w:p>
        </w:tc>
        <w:tc>
          <w:tcPr>
            <w:tcW w:w="1290" w:type="dxa"/>
          </w:tcPr>
          <w:p w14:paraId="05707B17" w14:textId="77777777" w:rsidR="00E5332A" w:rsidRDefault="00E5332A" w:rsidP="00CB361C">
            <w:pPr>
              <w:jc w:val="center"/>
              <w:rPr>
                <w:rFonts w:ascii="Times New Roman" w:eastAsia="Times New Roman" w:hAnsi="Times New Roman" w:cs="Times New Roman"/>
                <w:b/>
                <w:sz w:val="24"/>
                <w:szCs w:val="24"/>
              </w:rPr>
            </w:pPr>
          </w:p>
        </w:tc>
      </w:tr>
      <w:tr w:rsidR="00E5332A" w14:paraId="788C07E6" w14:textId="77777777" w:rsidTr="00CB361C">
        <w:trPr>
          <w:trHeight w:val="433"/>
        </w:trPr>
        <w:tc>
          <w:tcPr>
            <w:tcW w:w="1755" w:type="dxa"/>
          </w:tcPr>
          <w:p w14:paraId="68717A87"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64766CA6" w14:textId="77777777" w:rsidR="00E5332A" w:rsidRDefault="00E5332A" w:rsidP="00CB361C">
            <w:pPr>
              <w:rPr>
                <w:rFonts w:ascii="Times New Roman" w:eastAsia="Times New Roman" w:hAnsi="Times New Roman" w:cs="Times New Roman"/>
                <w:sz w:val="24"/>
                <w:szCs w:val="24"/>
              </w:rPr>
            </w:pPr>
          </w:p>
        </w:tc>
        <w:tc>
          <w:tcPr>
            <w:tcW w:w="1290" w:type="dxa"/>
          </w:tcPr>
          <w:p w14:paraId="2E3313D1" w14:textId="77777777" w:rsidR="00E5332A" w:rsidRDefault="00E5332A" w:rsidP="00CB361C">
            <w:pPr>
              <w:jc w:val="center"/>
              <w:rPr>
                <w:rFonts w:ascii="Times New Roman" w:eastAsia="Times New Roman" w:hAnsi="Times New Roman" w:cs="Times New Roman"/>
                <w:b/>
                <w:sz w:val="24"/>
                <w:szCs w:val="24"/>
              </w:rPr>
            </w:pPr>
          </w:p>
        </w:tc>
      </w:tr>
      <w:tr w:rsidR="00E5332A" w14:paraId="2DE8EA1A" w14:textId="77777777" w:rsidTr="00CB361C">
        <w:trPr>
          <w:trHeight w:val="433"/>
        </w:trPr>
        <w:tc>
          <w:tcPr>
            <w:tcW w:w="1755" w:type="dxa"/>
          </w:tcPr>
          <w:p w14:paraId="2F17EDA1"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440402B1" w14:textId="77777777" w:rsidR="00E5332A" w:rsidRDefault="00E5332A" w:rsidP="00CB361C">
            <w:pPr>
              <w:rPr>
                <w:rFonts w:ascii="Times New Roman" w:eastAsia="Times New Roman" w:hAnsi="Times New Roman" w:cs="Times New Roman"/>
                <w:sz w:val="24"/>
                <w:szCs w:val="24"/>
              </w:rPr>
            </w:pPr>
          </w:p>
        </w:tc>
        <w:tc>
          <w:tcPr>
            <w:tcW w:w="1290" w:type="dxa"/>
          </w:tcPr>
          <w:p w14:paraId="68E82BE5" w14:textId="77777777" w:rsidR="00E5332A" w:rsidRDefault="00E5332A" w:rsidP="00CB361C">
            <w:pPr>
              <w:jc w:val="center"/>
              <w:rPr>
                <w:rFonts w:ascii="Times New Roman" w:eastAsia="Times New Roman" w:hAnsi="Times New Roman" w:cs="Times New Roman"/>
                <w:b/>
                <w:sz w:val="24"/>
                <w:szCs w:val="24"/>
              </w:rPr>
            </w:pPr>
          </w:p>
        </w:tc>
      </w:tr>
      <w:tr w:rsidR="00E5332A" w14:paraId="5E928929" w14:textId="77777777" w:rsidTr="00CB361C">
        <w:trPr>
          <w:trHeight w:val="433"/>
        </w:trPr>
        <w:tc>
          <w:tcPr>
            <w:tcW w:w="1755" w:type="dxa"/>
          </w:tcPr>
          <w:p w14:paraId="5B69AF3A"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00741E5D" w14:textId="77777777" w:rsidR="00E5332A" w:rsidRDefault="00E5332A" w:rsidP="00CB361C">
            <w:pPr>
              <w:rPr>
                <w:rFonts w:ascii="Times New Roman" w:eastAsia="Times New Roman" w:hAnsi="Times New Roman" w:cs="Times New Roman"/>
                <w:sz w:val="24"/>
                <w:szCs w:val="24"/>
              </w:rPr>
            </w:pPr>
          </w:p>
        </w:tc>
        <w:tc>
          <w:tcPr>
            <w:tcW w:w="1290" w:type="dxa"/>
          </w:tcPr>
          <w:p w14:paraId="01BD848B" w14:textId="77777777" w:rsidR="00E5332A" w:rsidRDefault="00E5332A" w:rsidP="00CB361C">
            <w:pPr>
              <w:jc w:val="center"/>
              <w:rPr>
                <w:rFonts w:ascii="Times New Roman" w:eastAsia="Times New Roman" w:hAnsi="Times New Roman" w:cs="Times New Roman"/>
                <w:b/>
                <w:sz w:val="24"/>
                <w:szCs w:val="24"/>
              </w:rPr>
            </w:pPr>
          </w:p>
        </w:tc>
      </w:tr>
      <w:tr w:rsidR="00E5332A" w14:paraId="5AF51490" w14:textId="77777777" w:rsidTr="00CB361C">
        <w:trPr>
          <w:trHeight w:val="433"/>
        </w:trPr>
        <w:tc>
          <w:tcPr>
            <w:tcW w:w="1755" w:type="dxa"/>
          </w:tcPr>
          <w:p w14:paraId="36A4C5DE"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6A47AA51" w14:textId="77777777" w:rsidR="00E5332A" w:rsidRDefault="00E5332A" w:rsidP="00CB361C">
            <w:pPr>
              <w:rPr>
                <w:rFonts w:ascii="Times New Roman" w:eastAsia="Times New Roman" w:hAnsi="Times New Roman" w:cs="Times New Roman"/>
                <w:sz w:val="24"/>
                <w:szCs w:val="24"/>
              </w:rPr>
            </w:pPr>
          </w:p>
        </w:tc>
        <w:tc>
          <w:tcPr>
            <w:tcW w:w="1290" w:type="dxa"/>
          </w:tcPr>
          <w:p w14:paraId="5A5DC901" w14:textId="77777777" w:rsidR="00E5332A" w:rsidRDefault="00E5332A" w:rsidP="00CB361C">
            <w:pPr>
              <w:jc w:val="center"/>
              <w:rPr>
                <w:rFonts w:ascii="Times New Roman" w:eastAsia="Times New Roman" w:hAnsi="Times New Roman" w:cs="Times New Roman"/>
                <w:b/>
                <w:sz w:val="24"/>
                <w:szCs w:val="24"/>
              </w:rPr>
            </w:pPr>
          </w:p>
        </w:tc>
      </w:tr>
      <w:tr w:rsidR="00E5332A" w14:paraId="66C1F0CB" w14:textId="77777777" w:rsidTr="00CB361C">
        <w:trPr>
          <w:trHeight w:val="433"/>
        </w:trPr>
        <w:tc>
          <w:tcPr>
            <w:tcW w:w="1755" w:type="dxa"/>
          </w:tcPr>
          <w:p w14:paraId="0722B30E"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593BD249" w14:textId="77777777" w:rsidR="00E5332A" w:rsidRDefault="00E5332A" w:rsidP="00CB361C">
            <w:pPr>
              <w:rPr>
                <w:rFonts w:ascii="Times New Roman" w:eastAsia="Times New Roman" w:hAnsi="Times New Roman" w:cs="Times New Roman"/>
                <w:sz w:val="24"/>
                <w:szCs w:val="24"/>
              </w:rPr>
            </w:pPr>
          </w:p>
        </w:tc>
        <w:tc>
          <w:tcPr>
            <w:tcW w:w="1290" w:type="dxa"/>
          </w:tcPr>
          <w:p w14:paraId="66FF2F2E" w14:textId="77777777" w:rsidR="00E5332A" w:rsidRDefault="00E5332A" w:rsidP="00CB361C">
            <w:pPr>
              <w:jc w:val="center"/>
              <w:rPr>
                <w:rFonts w:ascii="Times New Roman" w:eastAsia="Times New Roman" w:hAnsi="Times New Roman" w:cs="Times New Roman"/>
                <w:b/>
                <w:sz w:val="24"/>
                <w:szCs w:val="24"/>
              </w:rPr>
            </w:pPr>
          </w:p>
        </w:tc>
      </w:tr>
      <w:tr w:rsidR="00E5332A" w14:paraId="7BFEEEAE" w14:textId="77777777" w:rsidTr="00CB361C">
        <w:trPr>
          <w:trHeight w:val="433"/>
        </w:trPr>
        <w:tc>
          <w:tcPr>
            <w:tcW w:w="1755" w:type="dxa"/>
          </w:tcPr>
          <w:p w14:paraId="393F89F7"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559CA9FD" w14:textId="77777777" w:rsidR="00E5332A" w:rsidRDefault="00E5332A" w:rsidP="00CB361C">
            <w:pPr>
              <w:rPr>
                <w:rFonts w:ascii="Times New Roman" w:eastAsia="Times New Roman" w:hAnsi="Times New Roman" w:cs="Times New Roman"/>
                <w:sz w:val="24"/>
                <w:szCs w:val="24"/>
              </w:rPr>
            </w:pPr>
          </w:p>
        </w:tc>
        <w:tc>
          <w:tcPr>
            <w:tcW w:w="1290" w:type="dxa"/>
          </w:tcPr>
          <w:p w14:paraId="76321FE8" w14:textId="77777777" w:rsidR="00E5332A" w:rsidRDefault="00E5332A" w:rsidP="00CB361C">
            <w:pPr>
              <w:jc w:val="center"/>
              <w:rPr>
                <w:rFonts w:ascii="Times New Roman" w:eastAsia="Times New Roman" w:hAnsi="Times New Roman" w:cs="Times New Roman"/>
                <w:b/>
                <w:sz w:val="24"/>
                <w:szCs w:val="24"/>
              </w:rPr>
            </w:pPr>
          </w:p>
        </w:tc>
      </w:tr>
      <w:tr w:rsidR="00E5332A" w14:paraId="215F218F" w14:textId="77777777" w:rsidTr="00CB361C">
        <w:trPr>
          <w:trHeight w:val="433"/>
        </w:trPr>
        <w:tc>
          <w:tcPr>
            <w:tcW w:w="1755" w:type="dxa"/>
          </w:tcPr>
          <w:p w14:paraId="7E177C86" w14:textId="77777777" w:rsidR="00E5332A" w:rsidRDefault="00E5332A" w:rsidP="00CB361C">
            <w:pPr>
              <w:jc w:val="center"/>
              <w:rPr>
                <w:rFonts w:ascii="Times New Roman" w:eastAsia="Times New Roman" w:hAnsi="Times New Roman" w:cs="Times New Roman"/>
                <w:sz w:val="24"/>
                <w:szCs w:val="24"/>
              </w:rPr>
            </w:pPr>
          </w:p>
        </w:tc>
        <w:tc>
          <w:tcPr>
            <w:tcW w:w="4335" w:type="dxa"/>
          </w:tcPr>
          <w:p w14:paraId="66110F7F" w14:textId="77777777" w:rsidR="00E5332A" w:rsidRDefault="00E5332A" w:rsidP="00CB361C">
            <w:pPr>
              <w:rPr>
                <w:rFonts w:ascii="Times New Roman" w:eastAsia="Times New Roman" w:hAnsi="Times New Roman" w:cs="Times New Roman"/>
                <w:sz w:val="24"/>
                <w:szCs w:val="24"/>
              </w:rPr>
            </w:pPr>
          </w:p>
        </w:tc>
        <w:tc>
          <w:tcPr>
            <w:tcW w:w="1290" w:type="dxa"/>
          </w:tcPr>
          <w:p w14:paraId="378C6DDA" w14:textId="77777777" w:rsidR="00E5332A" w:rsidRDefault="00E5332A" w:rsidP="00CB361C">
            <w:pPr>
              <w:jc w:val="center"/>
              <w:rPr>
                <w:rFonts w:ascii="Times New Roman" w:eastAsia="Times New Roman" w:hAnsi="Times New Roman" w:cs="Times New Roman"/>
                <w:b/>
                <w:sz w:val="24"/>
                <w:szCs w:val="24"/>
              </w:rPr>
            </w:pPr>
          </w:p>
        </w:tc>
      </w:tr>
    </w:tbl>
    <w:p w14:paraId="5E2F319E" w14:textId="7A359968" w:rsidR="00E5332A" w:rsidRDefault="00CB361C" w:rsidP="00CB361C">
      <w:pPr>
        <w:spacing w:line="480" w:lineRule="auto"/>
        <w:rPr>
          <w:rFonts w:ascii="Bookman Old Style" w:eastAsia="Bookman Old Style" w:hAnsi="Bookman Old Style" w:cs="Bookman Old Style"/>
          <w:sz w:val="32"/>
          <w:szCs w:val="32"/>
        </w:rPr>
      </w:pPr>
      <w:r>
        <w:rPr>
          <w:rFonts w:ascii="Bookman Old Style" w:eastAsia="Bookman Old Style" w:hAnsi="Bookman Old Style" w:cs="Bookman Old Style"/>
          <w:sz w:val="32"/>
          <w:szCs w:val="32"/>
        </w:rPr>
        <w:br w:type="textWrapping" w:clear="all"/>
      </w:r>
    </w:p>
    <w:p w14:paraId="538F562F" w14:textId="77777777" w:rsidR="00E5332A" w:rsidRDefault="00E5332A" w:rsidP="00CB361C">
      <w:pPr>
        <w:spacing w:line="480" w:lineRule="auto"/>
        <w:rPr>
          <w:rFonts w:ascii="Bookman Old Style" w:eastAsia="Bookman Old Style" w:hAnsi="Bookman Old Style" w:cs="Bookman Old Style"/>
          <w:sz w:val="32"/>
          <w:szCs w:val="32"/>
        </w:rPr>
        <w:sectPr w:rsidR="00E5332A">
          <w:footerReference w:type="default" r:id="rId12"/>
          <w:pgSz w:w="11906" w:h="16838"/>
          <w:pgMar w:top="1440" w:right="1440" w:bottom="1440" w:left="1440" w:header="720" w:footer="720" w:gutter="0"/>
          <w:pgNumType w:start="1"/>
          <w:cols w:space="720"/>
        </w:sectPr>
      </w:pPr>
    </w:p>
    <w:p w14:paraId="3CEA3678" w14:textId="77777777" w:rsidR="00E5332A" w:rsidRDefault="00000000" w:rsidP="00CB361C">
      <w:pPr>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WEEK 1</w:t>
      </w:r>
    </w:p>
    <w:p w14:paraId="00387AEE" w14:textId="77777777" w:rsidR="00E5332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11D0AE11" w14:textId="77777777" w:rsidR="00E5332A" w:rsidRDefault="00000000">
      <w:pPr>
        <w:spacing w:line="48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Introduction </w:t>
      </w:r>
    </w:p>
    <w:p w14:paraId="0DB27F19" w14:textId="77777777" w:rsidR="00E5332A"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PROBLEM STATEMENT:- </w:t>
      </w:r>
      <w:r>
        <w:rPr>
          <w:rFonts w:ascii="Times New Roman" w:eastAsia="Times New Roman" w:hAnsi="Times New Roman" w:cs="Times New Roman"/>
          <w:sz w:val="28"/>
          <w:szCs w:val="28"/>
        </w:rPr>
        <w:t>To create and design the User Interface of Online Vegetable Market Website using HTML and CSS.</w:t>
      </w:r>
    </w:p>
    <w:p w14:paraId="13C2976A" w14:textId="77777777" w:rsidR="00E5332A" w:rsidRDefault="00E5332A">
      <w:pPr>
        <w:spacing w:line="360" w:lineRule="auto"/>
        <w:jc w:val="both"/>
        <w:rPr>
          <w:rFonts w:ascii="Times New Roman" w:eastAsia="Times New Roman" w:hAnsi="Times New Roman" w:cs="Times New Roman"/>
          <w:b/>
          <w:sz w:val="26"/>
          <w:szCs w:val="26"/>
        </w:rPr>
      </w:pPr>
    </w:p>
    <w:p w14:paraId="12E31615" w14:textId="77777777" w:rsidR="002124F7" w:rsidRPr="002124F7" w:rsidRDefault="002124F7" w:rsidP="002124F7">
      <w:pPr>
        <w:spacing w:line="360" w:lineRule="auto"/>
        <w:jc w:val="both"/>
        <w:rPr>
          <w:rFonts w:ascii="Times New Roman" w:eastAsia="Times New Roman" w:hAnsi="Times New Roman" w:cs="Times New Roman"/>
          <w:sz w:val="26"/>
          <w:szCs w:val="26"/>
        </w:rPr>
      </w:pPr>
      <w:r w:rsidRPr="002124F7">
        <w:rPr>
          <w:rFonts w:ascii="Times New Roman" w:eastAsia="Times New Roman" w:hAnsi="Times New Roman" w:cs="Times New Roman"/>
          <w:sz w:val="26"/>
          <w:szCs w:val="26"/>
        </w:rPr>
        <w:t>In the rapidly evolving digital age, technology has wrought significant changes in many facets of our lives, including our approach to grocery shopping. Traditional brick-and-mortar stores are no longer the sole source of fresh food, thanks to the advent of online vegetable websites. These platforms have fundamentally reshaped our engagement with local farmers and granted us effortless access to an extensive assortment of top-quality vegetables, all from the comfort of our own homes.</w:t>
      </w:r>
    </w:p>
    <w:p w14:paraId="2CD2EEC9" w14:textId="77777777" w:rsidR="002124F7" w:rsidRPr="002124F7" w:rsidRDefault="002124F7" w:rsidP="002124F7">
      <w:pPr>
        <w:spacing w:line="360" w:lineRule="auto"/>
        <w:jc w:val="both"/>
        <w:rPr>
          <w:rFonts w:ascii="Times New Roman" w:eastAsia="Times New Roman" w:hAnsi="Times New Roman" w:cs="Times New Roman"/>
          <w:sz w:val="26"/>
          <w:szCs w:val="26"/>
        </w:rPr>
      </w:pPr>
    </w:p>
    <w:p w14:paraId="5FFC00CC" w14:textId="61EEAA66" w:rsidR="00E5332A" w:rsidRDefault="002124F7" w:rsidP="002124F7">
      <w:pPr>
        <w:spacing w:line="360" w:lineRule="auto"/>
        <w:jc w:val="both"/>
        <w:rPr>
          <w:rFonts w:ascii="Times New Roman" w:eastAsia="Times New Roman" w:hAnsi="Times New Roman" w:cs="Times New Roman"/>
          <w:sz w:val="26"/>
          <w:szCs w:val="26"/>
        </w:rPr>
      </w:pPr>
      <w:r w:rsidRPr="002124F7">
        <w:rPr>
          <w:rFonts w:ascii="Times New Roman" w:eastAsia="Times New Roman" w:hAnsi="Times New Roman" w:cs="Times New Roman"/>
          <w:sz w:val="26"/>
          <w:szCs w:val="26"/>
        </w:rPr>
        <w:t xml:space="preserve">This </w:t>
      </w:r>
      <w:r>
        <w:rPr>
          <w:rFonts w:ascii="Times New Roman" w:eastAsia="Times New Roman" w:hAnsi="Times New Roman" w:cs="Times New Roman"/>
          <w:sz w:val="26"/>
          <w:szCs w:val="26"/>
        </w:rPr>
        <w:t>Project</w:t>
      </w:r>
      <w:r w:rsidRPr="002124F7">
        <w:rPr>
          <w:rFonts w:ascii="Times New Roman" w:eastAsia="Times New Roman" w:hAnsi="Times New Roman" w:cs="Times New Roman"/>
          <w:sz w:val="26"/>
          <w:szCs w:val="26"/>
        </w:rPr>
        <w:t xml:space="preserve"> endeavors to conduct a comprehensive examination of online vegetable websites, shedding light on their paramount importance, myriad advantages, and far-reaching effects on both the agricultural sector and consumers. Our aim is to gain a profound understanding of how these platforms play a pivotal role in promoting sustainable farming practices, ensuring food security, and meeting the ever-evolving demands of contemporary consumers, achieved by dissecting their essential characteristics, merits, and challenges.</w:t>
      </w:r>
    </w:p>
    <w:p w14:paraId="61B77B15" w14:textId="77777777" w:rsidR="00E5332A" w:rsidRDefault="00E5332A">
      <w:pPr>
        <w:spacing w:line="360" w:lineRule="auto"/>
        <w:jc w:val="both"/>
        <w:rPr>
          <w:rFonts w:ascii="Times New Roman" w:eastAsia="Times New Roman" w:hAnsi="Times New Roman" w:cs="Times New Roman"/>
          <w:sz w:val="26"/>
          <w:szCs w:val="26"/>
        </w:rPr>
      </w:pPr>
    </w:p>
    <w:p w14:paraId="56F9C0D3" w14:textId="77777777" w:rsidR="00E5332A" w:rsidRDefault="00E5332A">
      <w:pPr>
        <w:spacing w:line="360" w:lineRule="auto"/>
        <w:jc w:val="both"/>
        <w:rPr>
          <w:rFonts w:ascii="Times New Roman" w:eastAsia="Times New Roman" w:hAnsi="Times New Roman" w:cs="Times New Roman"/>
          <w:b/>
          <w:sz w:val="32"/>
          <w:szCs w:val="32"/>
        </w:rPr>
      </w:pPr>
    </w:p>
    <w:p w14:paraId="46674395" w14:textId="77777777" w:rsidR="00E5332A" w:rsidRDefault="00E5332A">
      <w:pPr>
        <w:spacing w:line="360" w:lineRule="auto"/>
        <w:jc w:val="both"/>
        <w:rPr>
          <w:rFonts w:ascii="Times New Roman" w:eastAsia="Times New Roman" w:hAnsi="Times New Roman" w:cs="Times New Roman"/>
          <w:b/>
          <w:sz w:val="32"/>
          <w:szCs w:val="32"/>
        </w:rPr>
      </w:pPr>
    </w:p>
    <w:p w14:paraId="0298784F" w14:textId="77777777" w:rsidR="00E5332A" w:rsidRDefault="00E5332A">
      <w:pPr>
        <w:spacing w:line="360" w:lineRule="auto"/>
        <w:jc w:val="both"/>
        <w:rPr>
          <w:rFonts w:ascii="Times New Roman" w:eastAsia="Times New Roman" w:hAnsi="Times New Roman" w:cs="Times New Roman"/>
          <w:b/>
          <w:sz w:val="32"/>
          <w:szCs w:val="32"/>
        </w:rPr>
      </w:pPr>
    </w:p>
    <w:p w14:paraId="2E4C25A0" w14:textId="77777777" w:rsidR="00E5332A" w:rsidRDefault="00E5332A">
      <w:pPr>
        <w:spacing w:line="360" w:lineRule="auto"/>
        <w:jc w:val="both"/>
        <w:rPr>
          <w:rFonts w:ascii="Times New Roman" w:eastAsia="Times New Roman" w:hAnsi="Times New Roman" w:cs="Times New Roman"/>
          <w:b/>
          <w:sz w:val="32"/>
          <w:szCs w:val="32"/>
        </w:rPr>
      </w:pPr>
    </w:p>
    <w:p w14:paraId="3A4C2413" w14:textId="77777777" w:rsidR="00E5332A" w:rsidRDefault="00E5332A">
      <w:pPr>
        <w:spacing w:line="360" w:lineRule="auto"/>
        <w:jc w:val="both"/>
        <w:rPr>
          <w:rFonts w:ascii="Times New Roman" w:eastAsia="Times New Roman" w:hAnsi="Times New Roman" w:cs="Times New Roman"/>
          <w:b/>
          <w:sz w:val="32"/>
          <w:szCs w:val="32"/>
        </w:rPr>
      </w:pPr>
    </w:p>
    <w:p w14:paraId="1610B92F" w14:textId="77777777" w:rsidR="00E5332A" w:rsidRDefault="00E5332A">
      <w:pPr>
        <w:spacing w:line="360" w:lineRule="auto"/>
        <w:jc w:val="both"/>
        <w:rPr>
          <w:rFonts w:ascii="Times New Roman" w:eastAsia="Times New Roman" w:hAnsi="Times New Roman" w:cs="Times New Roman"/>
          <w:b/>
          <w:sz w:val="32"/>
          <w:szCs w:val="32"/>
        </w:rPr>
      </w:pPr>
    </w:p>
    <w:p w14:paraId="1A9CF01B"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1B3FFD9" w14:textId="56AC1785" w:rsidR="00E5332A" w:rsidRDefault="00000000">
      <w:pPr>
        <w:spacing w:line="360" w:lineRule="auto"/>
        <w:ind w:left="216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User Interface</w:t>
      </w:r>
      <w:r w:rsidR="002124F7">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(Design Layout)</w:t>
      </w:r>
    </w:p>
    <w:p w14:paraId="2D1D2D0D" w14:textId="230F1AFE" w:rsidR="002124F7"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Design Overview: </w:t>
      </w:r>
      <w:r>
        <w:rPr>
          <w:rFonts w:ascii="Times New Roman" w:eastAsia="Times New Roman" w:hAnsi="Times New Roman" w:cs="Times New Roman"/>
          <w:sz w:val="26"/>
          <w:szCs w:val="26"/>
        </w:rPr>
        <w:t>The website follows a contemporary design approach, combining attractive visuals, intuitive navigation, and engaging content. It consists of several sections, including a header with a logo and navigation menu, a home section with a welcoming message and a call-to-action button, an about section providing information about the company, and a products section showcasing the latest vegetable offerings. The design incorporates the use of images, icons, and appealing color schemes to enhance visual appeal and user engagement</w:t>
      </w:r>
      <w:r w:rsidR="002124F7">
        <w:rPr>
          <w:rFonts w:ascii="Times New Roman" w:eastAsia="Times New Roman" w:hAnsi="Times New Roman" w:cs="Times New Roman"/>
          <w:sz w:val="26"/>
          <w:szCs w:val="26"/>
        </w:rPr>
        <w:t>.</w:t>
      </w:r>
    </w:p>
    <w:p w14:paraId="416AD89C" w14:textId="6CCA6F4F"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B04BC07" w14:textId="39375110"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Navigation and User Interface: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6"/>
          <w:szCs w:val="26"/>
        </w:rPr>
        <w:t xml:space="preserve">The navigation menu, located in the header, allows users to easily access different sections of the website. The use of clear and descriptive anchor links helps users navigate to specific sections such as Home, About, </w:t>
      </w:r>
      <w:r w:rsidR="002124F7">
        <w:rPr>
          <w:rFonts w:ascii="Times New Roman" w:eastAsia="Times New Roman" w:hAnsi="Times New Roman" w:cs="Times New Roman"/>
          <w:sz w:val="26"/>
          <w:szCs w:val="26"/>
        </w:rPr>
        <w:t>Market</w:t>
      </w:r>
      <w:r>
        <w:rPr>
          <w:rFonts w:ascii="Times New Roman" w:eastAsia="Times New Roman" w:hAnsi="Times New Roman" w:cs="Times New Roman"/>
          <w:sz w:val="26"/>
          <w:szCs w:val="26"/>
        </w:rPr>
        <w:t xml:space="preserve">, </w:t>
      </w:r>
      <w:r w:rsidR="002124F7">
        <w:rPr>
          <w:rFonts w:ascii="Times New Roman" w:eastAsia="Times New Roman" w:hAnsi="Times New Roman" w:cs="Times New Roman"/>
          <w:sz w:val="26"/>
          <w:szCs w:val="26"/>
        </w:rPr>
        <w:t>Contact Us, Dashboard</w:t>
      </w:r>
      <w:r>
        <w:rPr>
          <w:rFonts w:ascii="Times New Roman" w:eastAsia="Times New Roman" w:hAnsi="Times New Roman" w:cs="Times New Roman"/>
          <w:sz w:val="26"/>
          <w:szCs w:val="26"/>
        </w:rPr>
        <w:t>. The inclusion of icons for search and cart functionalities in the header enhances user convenience and provides a familiar interface.</w:t>
      </w:r>
    </w:p>
    <w:p w14:paraId="635CAA53" w14:textId="77777777" w:rsidR="002124F7" w:rsidRDefault="002124F7">
      <w:pPr>
        <w:spacing w:line="360" w:lineRule="auto"/>
        <w:jc w:val="both"/>
        <w:rPr>
          <w:rFonts w:ascii="Times New Roman" w:eastAsia="Times New Roman" w:hAnsi="Times New Roman" w:cs="Times New Roman"/>
          <w:sz w:val="26"/>
          <w:szCs w:val="26"/>
        </w:rPr>
      </w:pPr>
    </w:p>
    <w:p w14:paraId="3FAE2CD6" w14:textId="77777777" w:rsidR="00E5332A"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Home Section: </w:t>
      </w:r>
      <w:r>
        <w:rPr>
          <w:rFonts w:ascii="Times New Roman" w:eastAsia="Times New Roman" w:hAnsi="Times New Roman" w:cs="Times New Roman"/>
          <w:sz w:val="28"/>
          <w:szCs w:val="28"/>
        </w:rPr>
        <w:t>The home section aims to captivate visitors with a visually appealing layout. The heading combines an eye-catching font style and a tagline, emphasizing the freshness and organic nature of the vegetables. A brief description creates an emotional connection with the user, and a call-to-action button encourages further exploration of the website.</w:t>
      </w:r>
    </w:p>
    <w:p w14:paraId="13C2A40B" w14:textId="77777777" w:rsidR="002124F7" w:rsidRDefault="002124F7">
      <w:pPr>
        <w:spacing w:line="360" w:lineRule="auto"/>
        <w:jc w:val="both"/>
        <w:rPr>
          <w:rFonts w:ascii="Times New Roman" w:eastAsia="Times New Roman" w:hAnsi="Times New Roman" w:cs="Times New Roman"/>
          <w:sz w:val="28"/>
          <w:szCs w:val="28"/>
        </w:rPr>
      </w:pPr>
    </w:p>
    <w:p w14:paraId="17FAF4D9" w14:textId="77777777" w:rsidR="00E5332A" w:rsidRDefault="00000000">
      <w:pPr>
        <w:spacing w:line="360" w:lineRule="auto"/>
        <w:jc w:val="both"/>
        <w:rPr>
          <w:rFonts w:ascii="Times New Roman" w:eastAsia="Times New Roman" w:hAnsi="Times New Roman" w:cs="Times New Roman"/>
          <w:sz w:val="26"/>
          <w:szCs w:val="26"/>
        </w:rPr>
      </w:pPr>
      <w:r w:rsidRPr="002124F7">
        <w:rPr>
          <w:rFonts w:ascii="Times New Roman" w:eastAsia="Times New Roman" w:hAnsi="Times New Roman" w:cs="Times New Roman"/>
          <w:b/>
          <w:sz w:val="28"/>
          <w:szCs w:val="28"/>
        </w:rPr>
        <w:t xml:space="preserve">About Section: </w:t>
      </w:r>
      <w:r>
        <w:rPr>
          <w:rFonts w:ascii="Times New Roman" w:eastAsia="Times New Roman" w:hAnsi="Times New Roman" w:cs="Times New Roman"/>
          <w:sz w:val="26"/>
          <w:szCs w:val="26"/>
        </w:rPr>
        <w:t>The about section provides an overview of the company and its values. The inclusion of an image adds visual interest and supports the content. The tagline and accompanying paragraph highlight the company's mission and establish credibility. The "Learn More" button encourages users to delve deeper into the company's story.</w:t>
      </w:r>
    </w:p>
    <w:p w14:paraId="2221BBC3" w14:textId="77777777" w:rsidR="002124F7" w:rsidRDefault="002124F7">
      <w:pPr>
        <w:spacing w:line="360" w:lineRule="auto"/>
        <w:jc w:val="both"/>
        <w:rPr>
          <w:rFonts w:ascii="Times New Roman" w:eastAsia="Times New Roman" w:hAnsi="Times New Roman" w:cs="Times New Roman"/>
          <w:sz w:val="26"/>
          <w:szCs w:val="26"/>
        </w:rPr>
      </w:pPr>
    </w:p>
    <w:p w14:paraId="118FD9EA" w14:textId="4EA1224C" w:rsidR="00E5332A" w:rsidRDefault="002124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Market: </w:t>
      </w:r>
      <w:r>
        <w:rPr>
          <w:rFonts w:ascii="Times New Roman" w:eastAsia="Times New Roman" w:hAnsi="Times New Roman" w:cs="Times New Roman"/>
          <w:sz w:val="26"/>
          <w:szCs w:val="26"/>
        </w:rPr>
        <w:t xml:space="preserve">The products section showcases the latest vegetable offerings. A clear heading introduces the section, and a descriptive paragraph provides additional information. Each vegetable product is presented in a visually appealing card layout, </w:t>
      </w:r>
      <w:r>
        <w:rPr>
          <w:rFonts w:ascii="Times New Roman" w:eastAsia="Times New Roman" w:hAnsi="Times New Roman" w:cs="Times New Roman"/>
          <w:sz w:val="26"/>
          <w:szCs w:val="26"/>
        </w:rPr>
        <w:lastRenderedPageBreak/>
        <w:t>featuring an image, a tagline, and a "Learn More" button. The addition of a cart icon allows users to easily add products to their shopping cart.</w:t>
      </w:r>
    </w:p>
    <w:p w14:paraId="1AF71B34" w14:textId="77777777" w:rsidR="002124F7" w:rsidRDefault="002124F7">
      <w:pPr>
        <w:spacing w:line="360" w:lineRule="auto"/>
        <w:jc w:val="both"/>
        <w:rPr>
          <w:rFonts w:ascii="Times New Roman" w:eastAsia="Times New Roman" w:hAnsi="Times New Roman" w:cs="Times New Roman"/>
          <w:sz w:val="26"/>
          <w:szCs w:val="26"/>
        </w:rPr>
      </w:pPr>
    </w:p>
    <w:p w14:paraId="56A79882"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Visual Elements and Branding:</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6"/>
          <w:szCs w:val="26"/>
        </w:rPr>
        <w:t>The website employs consistent branding elements, such as the logo and color scheme, to create a cohesive visual identity. Images are used strategically throughout the website to enhance the appeal of the vegetables and evoke a sense of freshness and quality.</w:t>
      </w:r>
    </w:p>
    <w:p w14:paraId="6E19BF3D" w14:textId="77777777" w:rsidR="002124F7" w:rsidRDefault="002124F7">
      <w:pPr>
        <w:spacing w:line="360" w:lineRule="auto"/>
        <w:jc w:val="both"/>
        <w:rPr>
          <w:rFonts w:ascii="Times New Roman" w:eastAsia="Times New Roman" w:hAnsi="Times New Roman" w:cs="Times New Roman"/>
          <w:sz w:val="26"/>
          <w:szCs w:val="26"/>
        </w:rPr>
      </w:pPr>
    </w:p>
    <w:p w14:paraId="76929D66"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Responsiveness and Compatibility:</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6"/>
          <w:szCs w:val="26"/>
        </w:rPr>
        <w:t>The website appears to be responsive, adapting well to different screen sizes and devices. The use of the meta viewport tag ensures proper scaling on various devices. Additionally, external CSS and font libraries, such as Font Awesome, are properly linked, ensuring compatibility and accessibility across different browsers.</w:t>
      </w:r>
    </w:p>
    <w:p w14:paraId="71AD3AA7" w14:textId="77777777" w:rsidR="00E5332A" w:rsidRDefault="00E5332A">
      <w:pPr>
        <w:spacing w:line="360" w:lineRule="auto"/>
        <w:jc w:val="both"/>
        <w:rPr>
          <w:rFonts w:ascii="Times New Roman" w:eastAsia="Times New Roman" w:hAnsi="Times New Roman" w:cs="Times New Roman"/>
          <w:b/>
          <w:sz w:val="32"/>
          <w:szCs w:val="32"/>
        </w:rPr>
      </w:pPr>
    </w:p>
    <w:p w14:paraId="1DB00863" w14:textId="77777777" w:rsidR="00E5332A" w:rsidRDefault="00E5332A">
      <w:pPr>
        <w:spacing w:line="360" w:lineRule="auto"/>
        <w:jc w:val="both"/>
        <w:rPr>
          <w:rFonts w:ascii="Times New Roman" w:eastAsia="Times New Roman" w:hAnsi="Times New Roman" w:cs="Times New Roman"/>
          <w:b/>
          <w:sz w:val="32"/>
          <w:szCs w:val="32"/>
        </w:rPr>
      </w:pPr>
    </w:p>
    <w:p w14:paraId="053E9137" w14:textId="77777777" w:rsidR="00E5332A" w:rsidRDefault="00E5332A">
      <w:pPr>
        <w:spacing w:line="360" w:lineRule="auto"/>
        <w:jc w:val="both"/>
        <w:rPr>
          <w:rFonts w:ascii="Times New Roman" w:eastAsia="Times New Roman" w:hAnsi="Times New Roman" w:cs="Times New Roman"/>
          <w:b/>
          <w:sz w:val="32"/>
          <w:szCs w:val="32"/>
        </w:rPr>
      </w:pPr>
    </w:p>
    <w:p w14:paraId="4C5596E3" w14:textId="77777777" w:rsidR="00E5332A" w:rsidRDefault="00E5332A">
      <w:pPr>
        <w:spacing w:line="360" w:lineRule="auto"/>
        <w:jc w:val="both"/>
        <w:rPr>
          <w:rFonts w:ascii="Times New Roman" w:eastAsia="Times New Roman" w:hAnsi="Times New Roman" w:cs="Times New Roman"/>
          <w:b/>
          <w:sz w:val="32"/>
          <w:szCs w:val="32"/>
        </w:rPr>
      </w:pPr>
    </w:p>
    <w:p w14:paraId="0A8A6D3E" w14:textId="77777777" w:rsidR="00E5332A" w:rsidRDefault="00E5332A">
      <w:pPr>
        <w:spacing w:line="360" w:lineRule="auto"/>
        <w:jc w:val="both"/>
        <w:rPr>
          <w:rFonts w:ascii="Times New Roman" w:eastAsia="Times New Roman" w:hAnsi="Times New Roman" w:cs="Times New Roman"/>
          <w:b/>
          <w:sz w:val="32"/>
          <w:szCs w:val="32"/>
        </w:rPr>
      </w:pPr>
    </w:p>
    <w:p w14:paraId="7B8D90C7" w14:textId="77777777" w:rsidR="00E5332A" w:rsidRDefault="00E5332A">
      <w:pPr>
        <w:spacing w:line="360" w:lineRule="auto"/>
        <w:jc w:val="both"/>
        <w:rPr>
          <w:rFonts w:ascii="Times New Roman" w:eastAsia="Times New Roman" w:hAnsi="Times New Roman" w:cs="Times New Roman"/>
          <w:b/>
          <w:sz w:val="32"/>
          <w:szCs w:val="32"/>
        </w:rPr>
      </w:pPr>
    </w:p>
    <w:p w14:paraId="00F81769" w14:textId="77777777" w:rsidR="00E5332A" w:rsidRDefault="00E5332A">
      <w:pPr>
        <w:spacing w:line="360" w:lineRule="auto"/>
        <w:jc w:val="both"/>
        <w:rPr>
          <w:rFonts w:ascii="Times New Roman" w:eastAsia="Times New Roman" w:hAnsi="Times New Roman" w:cs="Times New Roman"/>
          <w:b/>
          <w:sz w:val="32"/>
          <w:szCs w:val="32"/>
        </w:rPr>
      </w:pPr>
    </w:p>
    <w:p w14:paraId="48A6C706" w14:textId="77777777" w:rsidR="00E5332A" w:rsidRDefault="00E5332A">
      <w:pPr>
        <w:spacing w:line="360" w:lineRule="auto"/>
        <w:jc w:val="both"/>
        <w:rPr>
          <w:rFonts w:ascii="Times New Roman" w:eastAsia="Times New Roman" w:hAnsi="Times New Roman" w:cs="Times New Roman"/>
          <w:b/>
          <w:sz w:val="32"/>
          <w:szCs w:val="32"/>
        </w:rPr>
      </w:pPr>
    </w:p>
    <w:p w14:paraId="412E0DA5" w14:textId="77777777" w:rsidR="00E5332A" w:rsidRDefault="00E5332A">
      <w:pPr>
        <w:spacing w:line="360" w:lineRule="auto"/>
        <w:jc w:val="both"/>
        <w:rPr>
          <w:rFonts w:ascii="Times New Roman" w:eastAsia="Times New Roman" w:hAnsi="Times New Roman" w:cs="Times New Roman"/>
          <w:b/>
          <w:sz w:val="32"/>
          <w:szCs w:val="32"/>
        </w:rPr>
      </w:pPr>
    </w:p>
    <w:p w14:paraId="1ECE376E" w14:textId="77777777" w:rsidR="00E5332A" w:rsidRDefault="00E5332A">
      <w:pPr>
        <w:spacing w:line="360" w:lineRule="auto"/>
        <w:jc w:val="both"/>
        <w:rPr>
          <w:rFonts w:ascii="Times New Roman" w:eastAsia="Times New Roman" w:hAnsi="Times New Roman" w:cs="Times New Roman"/>
          <w:b/>
          <w:sz w:val="32"/>
          <w:szCs w:val="32"/>
        </w:rPr>
      </w:pPr>
    </w:p>
    <w:p w14:paraId="68312B2F" w14:textId="77777777" w:rsidR="00E5332A" w:rsidRDefault="00E5332A">
      <w:pPr>
        <w:spacing w:line="360" w:lineRule="auto"/>
        <w:jc w:val="both"/>
        <w:rPr>
          <w:rFonts w:ascii="Times New Roman" w:eastAsia="Times New Roman" w:hAnsi="Times New Roman" w:cs="Times New Roman"/>
          <w:b/>
          <w:sz w:val="32"/>
          <w:szCs w:val="32"/>
        </w:rPr>
      </w:pPr>
    </w:p>
    <w:p w14:paraId="41529B11" w14:textId="77777777" w:rsidR="00E5332A" w:rsidRDefault="00E5332A">
      <w:pPr>
        <w:spacing w:line="360" w:lineRule="auto"/>
        <w:jc w:val="both"/>
        <w:rPr>
          <w:rFonts w:ascii="Times New Roman" w:eastAsia="Times New Roman" w:hAnsi="Times New Roman" w:cs="Times New Roman"/>
          <w:b/>
          <w:sz w:val="32"/>
          <w:szCs w:val="32"/>
        </w:rPr>
      </w:pPr>
    </w:p>
    <w:p w14:paraId="1913B1B8" w14:textId="77777777" w:rsidR="00E5332A" w:rsidRDefault="00E5332A">
      <w:pPr>
        <w:spacing w:line="360" w:lineRule="auto"/>
        <w:jc w:val="both"/>
        <w:rPr>
          <w:rFonts w:ascii="Times New Roman" w:eastAsia="Times New Roman" w:hAnsi="Times New Roman" w:cs="Times New Roman"/>
          <w:b/>
          <w:sz w:val="32"/>
          <w:szCs w:val="32"/>
        </w:rPr>
      </w:pPr>
    </w:p>
    <w:p w14:paraId="2395B1D1" w14:textId="77777777" w:rsidR="00E5332A" w:rsidRDefault="00E5332A">
      <w:pPr>
        <w:spacing w:line="360" w:lineRule="auto"/>
        <w:jc w:val="both"/>
        <w:rPr>
          <w:rFonts w:ascii="Times New Roman" w:eastAsia="Times New Roman" w:hAnsi="Times New Roman" w:cs="Times New Roman"/>
          <w:b/>
          <w:sz w:val="32"/>
          <w:szCs w:val="32"/>
        </w:rPr>
      </w:pPr>
    </w:p>
    <w:p w14:paraId="40D36DD3" w14:textId="77777777" w:rsidR="00E5332A" w:rsidRDefault="00E5332A">
      <w:pPr>
        <w:spacing w:line="360" w:lineRule="auto"/>
        <w:jc w:val="both"/>
        <w:rPr>
          <w:rFonts w:ascii="Times New Roman" w:eastAsia="Times New Roman" w:hAnsi="Times New Roman" w:cs="Times New Roman"/>
          <w:b/>
          <w:sz w:val="32"/>
          <w:szCs w:val="32"/>
        </w:rPr>
      </w:pPr>
    </w:p>
    <w:p w14:paraId="0A291BC3" w14:textId="77777777" w:rsidR="00E5332A" w:rsidRDefault="00E5332A">
      <w:pPr>
        <w:spacing w:line="360" w:lineRule="auto"/>
        <w:jc w:val="both"/>
        <w:rPr>
          <w:rFonts w:ascii="Times New Roman" w:eastAsia="Times New Roman" w:hAnsi="Times New Roman" w:cs="Times New Roman"/>
          <w:b/>
          <w:sz w:val="32"/>
          <w:szCs w:val="32"/>
        </w:rPr>
      </w:pPr>
    </w:p>
    <w:p w14:paraId="661AAEBA"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28ADF9D3"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Technologies Used </w:t>
      </w:r>
    </w:p>
    <w:p w14:paraId="3555EED7" w14:textId="77777777" w:rsidR="00E5332A"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w:t>
      </w:r>
    </w:p>
    <w:p w14:paraId="3CB88A1E"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(Hypertext Markup Language) is the standard markup language used for creating the structure and content of web pages. It is the fundamental language of the World Wide Web and provides a set of tags or elements that define the structure and semantics of a web document.</w:t>
      </w:r>
    </w:p>
    <w:p w14:paraId="0E977CD7"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the list of HTML tags used in the provided HTML code:</w:t>
      </w:r>
    </w:p>
    <w:p w14:paraId="649CF2B5"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 `&lt;html&gt;`:</w:t>
      </w:r>
      <w:r>
        <w:rPr>
          <w:rFonts w:ascii="Times New Roman" w:eastAsia="Times New Roman" w:hAnsi="Times New Roman" w:cs="Times New Roman"/>
          <w:sz w:val="26"/>
          <w:szCs w:val="26"/>
        </w:rPr>
        <w:t xml:space="preserve"> The root element that wraps the entire HTML document.</w:t>
      </w:r>
    </w:p>
    <w:p w14:paraId="7418093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 `&lt;head&gt;`: </w:t>
      </w:r>
      <w:r>
        <w:rPr>
          <w:rFonts w:ascii="Times New Roman" w:eastAsia="Times New Roman" w:hAnsi="Times New Roman" w:cs="Times New Roman"/>
          <w:sz w:val="26"/>
          <w:szCs w:val="26"/>
        </w:rPr>
        <w:t>Contains meta information and external resources for the webpage.</w:t>
      </w:r>
    </w:p>
    <w:p w14:paraId="59260EF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 `&lt;meta&gt;`: </w:t>
      </w:r>
      <w:r>
        <w:rPr>
          <w:rFonts w:ascii="Times New Roman" w:eastAsia="Times New Roman" w:hAnsi="Times New Roman" w:cs="Times New Roman"/>
          <w:sz w:val="26"/>
          <w:szCs w:val="26"/>
        </w:rPr>
        <w:t>Defines metadata such as character set and viewport settings.</w:t>
      </w:r>
    </w:p>
    <w:p w14:paraId="24191C55"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4. `&lt;title&gt;`:</w:t>
      </w:r>
      <w:r>
        <w:rPr>
          <w:rFonts w:ascii="Times New Roman" w:eastAsia="Times New Roman" w:hAnsi="Times New Roman" w:cs="Times New Roman"/>
          <w:sz w:val="26"/>
          <w:szCs w:val="26"/>
        </w:rPr>
        <w:t xml:space="preserve"> Specifies the title of the webpage displayed in the browser's title bar.</w:t>
      </w:r>
    </w:p>
    <w:p w14:paraId="7260B35B"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5. `&lt;link&gt;`: </w:t>
      </w:r>
      <w:r>
        <w:rPr>
          <w:rFonts w:ascii="Times New Roman" w:eastAsia="Times New Roman" w:hAnsi="Times New Roman" w:cs="Times New Roman"/>
          <w:sz w:val="26"/>
          <w:szCs w:val="26"/>
        </w:rPr>
        <w:t>Used to link external stylesheets and font libraries to the HTML document.</w:t>
      </w:r>
    </w:p>
    <w:p w14:paraId="02CD990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6. `&lt;body&gt;`:</w:t>
      </w:r>
      <w:r>
        <w:rPr>
          <w:rFonts w:ascii="Times New Roman" w:eastAsia="Times New Roman" w:hAnsi="Times New Roman" w:cs="Times New Roman"/>
          <w:sz w:val="26"/>
          <w:szCs w:val="26"/>
        </w:rPr>
        <w:t xml:space="preserve"> Represents the main content area of the webpage.</w:t>
      </w:r>
    </w:p>
    <w:p w14:paraId="24747BD5"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7. `&lt;nav&gt;`: </w:t>
      </w:r>
      <w:r>
        <w:rPr>
          <w:rFonts w:ascii="Times New Roman" w:eastAsia="Times New Roman" w:hAnsi="Times New Roman" w:cs="Times New Roman"/>
          <w:sz w:val="26"/>
          <w:szCs w:val="26"/>
        </w:rPr>
        <w:t>Defines a section containing navigation elements.</w:t>
      </w:r>
    </w:p>
    <w:p w14:paraId="23BF6F80"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8. `&lt;div&gt;`: </w:t>
      </w:r>
      <w:r>
        <w:rPr>
          <w:rFonts w:ascii="Times New Roman" w:eastAsia="Times New Roman" w:hAnsi="Times New Roman" w:cs="Times New Roman"/>
          <w:sz w:val="26"/>
          <w:szCs w:val="26"/>
        </w:rPr>
        <w:t>A generic container used to group and style content.</w:t>
      </w:r>
    </w:p>
    <w:p w14:paraId="0225592C"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9. `&lt;ul&gt;`:</w:t>
      </w:r>
      <w:r>
        <w:rPr>
          <w:rFonts w:ascii="Times New Roman" w:eastAsia="Times New Roman" w:hAnsi="Times New Roman" w:cs="Times New Roman"/>
          <w:sz w:val="26"/>
          <w:szCs w:val="26"/>
        </w:rPr>
        <w:t xml:space="preserve"> Represents an unordered list of items.</w:t>
      </w:r>
    </w:p>
    <w:p w14:paraId="6DDA8E06"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10. `&lt;li&gt;`: </w:t>
      </w:r>
      <w:r>
        <w:rPr>
          <w:rFonts w:ascii="Times New Roman" w:eastAsia="Times New Roman" w:hAnsi="Times New Roman" w:cs="Times New Roman"/>
          <w:sz w:val="26"/>
          <w:szCs w:val="26"/>
        </w:rPr>
        <w:t>Represents a list item within an unordered or ordered list.</w:t>
      </w:r>
    </w:p>
    <w:p w14:paraId="7487805A"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11. `&lt;a&gt;`: </w:t>
      </w:r>
      <w:r>
        <w:rPr>
          <w:rFonts w:ascii="Times New Roman" w:eastAsia="Times New Roman" w:hAnsi="Times New Roman" w:cs="Times New Roman"/>
          <w:sz w:val="26"/>
          <w:szCs w:val="26"/>
        </w:rPr>
        <w:t>Creates a hyperlink to another webpage or a specific location within the same webpage.</w:t>
      </w:r>
    </w:p>
    <w:p w14:paraId="0D53FD80"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12. `&lt;img&gt;`:</w:t>
      </w:r>
      <w:r>
        <w:rPr>
          <w:rFonts w:ascii="Times New Roman" w:eastAsia="Times New Roman" w:hAnsi="Times New Roman" w:cs="Times New Roman"/>
          <w:sz w:val="26"/>
          <w:szCs w:val="26"/>
        </w:rPr>
        <w:t xml:space="preserve"> Inserts an image into the webpage.</w:t>
      </w:r>
    </w:p>
    <w:p w14:paraId="6A30D44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13. `&lt;section&gt;`: </w:t>
      </w:r>
      <w:r>
        <w:rPr>
          <w:rFonts w:ascii="Times New Roman" w:eastAsia="Times New Roman" w:hAnsi="Times New Roman" w:cs="Times New Roman"/>
          <w:sz w:val="26"/>
          <w:szCs w:val="26"/>
        </w:rPr>
        <w:t>Defines a standalone section or area of content.</w:t>
      </w:r>
    </w:p>
    <w:p w14:paraId="6E4C1A7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14. `&lt;h1&gt;`, `&lt;h2&gt;`: </w:t>
      </w:r>
      <w:r>
        <w:rPr>
          <w:rFonts w:ascii="Times New Roman" w:eastAsia="Times New Roman" w:hAnsi="Times New Roman" w:cs="Times New Roman"/>
          <w:sz w:val="26"/>
          <w:szCs w:val="26"/>
        </w:rPr>
        <w:t>Headings of different levels, used to structure the content hierarchy.</w:t>
      </w:r>
    </w:p>
    <w:p w14:paraId="789FC79A"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15. `&lt;p&gt;`: </w:t>
      </w:r>
      <w:r>
        <w:rPr>
          <w:rFonts w:ascii="Times New Roman" w:eastAsia="Times New Roman" w:hAnsi="Times New Roman" w:cs="Times New Roman"/>
          <w:sz w:val="26"/>
          <w:szCs w:val="26"/>
        </w:rPr>
        <w:t>Represents a paragraph of text.</w:t>
      </w:r>
    </w:p>
    <w:p w14:paraId="24B95BB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16. `&lt;i&gt;`: </w:t>
      </w:r>
      <w:r>
        <w:rPr>
          <w:rFonts w:ascii="Times New Roman" w:eastAsia="Times New Roman" w:hAnsi="Times New Roman" w:cs="Times New Roman"/>
          <w:sz w:val="26"/>
          <w:szCs w:val="26"/>
        </w:rPr>
        <w:t>Displays italicized text or icons.</w:t>
      </w:r>
    </w:p>
    <w:p w14:paraId="75FFCC7F"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17. `&lt;br&gt;`: </w:t>
      </w:r>
      <w:r>
        <w:rPr>
          <w:rFonts w:ascii="Times New Roman" w:eastAsia="Times New Roman" w:hAnsi="Times New Roman" w:cs="Times New Roman"/>
          <w:sz w:val="26"/>
          <w:szCs w:val="26"/>
        </w:rPr>
        <w:t>Inserts a line break.</w:t>
      </w:r>
    </w:p>
    <w:p w14:paraId="7155289B"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18. `id="..."`: </w:t>
      </w:r>
      <w:r>
        <w:rPr>
          <w:rFonts w:ascii="Times New Roman" w:eastAsia="Times New Roman" w:hAnsi="Times New Roman" w:cs="Times New Roman"/>
          <w:sz w:val="26"/>
          <w:szCs w:val="26"/>
        </w:rPr>
        <w:t>Assigns a unique identifier to an HTML element.</w:t>
      </w:r>
    </w:p>
    <w:p w14:paraId="6B03C7E7"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19. `class="..."`: </w:t>
      </w:r>
      <w:r>
        <w:rPr>
          <w:rFonts w:ascii="Times New Roman" w:eastAsia="Times New Roman" w:hAnsi="Times New Roman" w:cs="Times New Roman"/>
          <w:sz w:val="26"/>
          <w:szCs w:val="26"/>
        </w:rPr>
        <w:t>Assigns one or more classes to an HTML element for styling and targeting with CSS.</w:t>
      </w:r>
    </w:p>
    <w:p w14:paraId="54F0A4CD" w14:textId="78213165" w:rsidR="00E5332A" w:rsidRPr="0056258E"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These tags are essential building blocks for structuring and formatting the content within an HTML document.</w:t>
      </w:r>
    </w:p>
    <w:p w14:paraId="2EEF3885"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CSS:-</w:t>
      </w:r>
    </w:p>
    <w:p w14:paraId="2A581D4F" w14:textId="77777777" w:rsidR="00E5332A" w:rsidRDefault="00E5332A">
      <w:pPr>
        <w:spacing w:line="360" w:lineRule="auto"/>
        <w:jc w:val="both"/>
        <w:rPr>
          <w:rFonts w:ascii="Times New Roman" w:eastAsia="Times New Roman" w:hAnsi="Times New Roman" w:cs="Times New Roman"/>
          <w:sz w:val="26"/>
          <w:szCs w:val="26"/>
        </w:rPr>
      </w:pPr>
    </w:p>
    <w:p w14:paraId="1169351F"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given CSS code defines the styling attributes for various elements of a website. Here is a breakdown of the attributes used in the CSS file:</w:t>
      </w:r>
    </w:p>
    <w:p w14:paraId="0C279C70"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universal selector (*) sets the margin and padding to 0 for all elements and includes the CSS box-sizing property to ensure proper box model behavior.</w:t>
      </w:r>
    </w:p>
    <w:p w14:paraId="66A934AD"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HTML element is styled to have smooth scrolling behavior using scroll-behavior: smooth.</w:t>
      </w:r>
    </w:p>
    <w:p w14:paraId="0456AF56"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navigation bar (nav) is positioned at the top of the page and has a white background with a box shadow. It contains a logo and a list of navigation links.</w:t>
      </w:r>
    </w:p>
    <w:p w14:paraId="0C912B9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logo image within the navigation bar is styled with a width of 60px and a cursor pointer.</w:t>
      </w:r>
    </w:p>
    <w:p w14:paraId="38422649"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navigation links (li a) are styled with a color, and their color changes to a different shade on hover.</w:t>
      </w:r>
    </w:p>
    <w:p w14:paraId="5CC37D9C"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search icon within the navigation bar is styled with a font size and changes color on hover.</w:t>
      </w:r>
    </w:p>
    <w:p w14:paraId="52B6A143"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CSS code also includes styling rules for different sections of the website, such as the home section, about section, products section, banner section, services section, blog section, and footer section. Each section has its own set of styling attributes defining the layout, positioning, background, fonts, colors, and other visual properties.</w:t>
      </w:r>
    </w:p>
    <w:p w14:paraId="43556E2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CSS code also includes animations and transitions for certain elements. For example, the home section has an animation called moveside that moves elements horizontally and increases their opacity.</w:t>
      </w:r>
    </w:p>
    <w:p w14:paraId="3F6F3D02" w14:textId="77777777" w:rsidR="00E5332A" w:rsidRDefault="00E5332A">
      <w:pPr>
        <w:spacing w:line="360" w:lineRule="auto"/>
        <w:jc w:val="both"/>
        <w:rPr>
          <w:rFonts w:ascii="Times New Roman" w:eastAsia="Times New Roman" w:hAnsi="Times New Roman" w:cs="Times New Roman"/>
          <w:sz w:val="26"/>
          <w:szCs w:val="26"/>
        </w:rPr>
      </w:pPr>
    </w:p>
    <w:p w14:paraId="29845F14"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 CSS code aims to create a visually appealing and responsive website layout with consistent styling across different sections and elements.</w:t>
      </w:r>
    </w:p>
    <w:p w14:paraId="02850364" w14:textId="77777777" w:rsidR="0056258E" w:rsidRDefault="0056258E">
      <w:pPr>
        <w:spacing w:line="360" w:lineRule="auto"/>
        <w:jc w:val="both"/>
        <w:rPr>
          <w:rFonts w:ascii="Times New Roman" w:eastAsia="Times New Roman" w:hAnsi="Times New Roman" w:cs="Times New Roman"/>
          <w:sz w:val="26"/>
          <w:szCs w:val="26"/>
        </w:rPr>
      </w:pPr>
    </w:p>
    <w:p w14:paraId="7833E6F9" w14:textId="2C70E81A"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7A30C974" w14:textId="77777777" w:rsidR="00E5332A" w:rsidRDefault="00000000">
      <w:pPr>
        <w:spacing w:line="36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3CAD4FAB" w14:textId="257047C6"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outcome of the website is as </w:t>
      </w:r>
      <w:r w:rsidR="00B9527C">
        <w:rPr>
          <w:rFonts w:ascii="Times New Roman" w:eastAsia="Times New Roman" w:hAnsi="Times New Roman" w:cs="Times New Roman"/>
          <w:sz w:val="26"/>
          <w:szCs w:val="26"/>
        </w:rPr>
        <w:t>follows: -</w:t>
      </w:r>
    </w:p>
    <w:p w14:paraId="5FD61595" w14:textId="1F4417D2" w:rsidR="00E5332A" w:rsidRDefault="009B69E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60288" behindDoc="0" locked="0" layoutInCell="1" allowOverlap="1" wp14:anchorId="060A47C4" wp14:editId="32E00F36">
            <wp:simplePos x="0" y="0"/>
            <wp:positionH relativeFrom="margin">
              <wp:align>center</wp:align>
            </wp:positionH>
            <wp:positionV relativeFrom="paragraph">
              <wp:posOffset>377836</wp:posOffset>
            </wp:positionV>
            <wp:extent cx="6403998" cy="3200400"/>
            <wp:effectExtent l="0" t="0" r="0" b="0"/>
            <wp:wrapThrough wrapText="bothSides">
              <wp:wrapPolygon edited="0">
                <wp:start x="0" y="0"/>
                <wp:lineTo x="0" y="21471"/>
                <wp:lineTo x="21525" y="21471"/>
                <wp:lineTo x="21525" y="0"/>
                <wp:lineTo x="0" y="0"/>
              </wp:wrapPolygon>
            </wp:wrapThrough>
            <wp:docPr id="15311721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72186" name="Picture 1" descr="A screenshot of a computer screen&#10;&#10;Description automatically generated"/>
                    <pic:cNvPicPr/>
                  </pic:nvPicPr>
                  <pic:blipFill rotWithShape="1">
                    <a:blip r:embed="rId13" cstate="print">
                      <a:extLst>
                        <a:ext uri="{28A0092B-C50C-407E-A947-70E740481C1C}">
                          <a14:useLocalDpi xmlns:a14="http://schemas.microsoft.com/office/drawing/2010/main" val="0"/>
                        </a:ext>
                      </a:extLst>
                    </a:blip>
                    <a:srcRect t="4149"/>
                    <a:stretch/>
                  </pic:blipFill>
                  <pic:spPr bwMode="auto">
                    <a:xfrm>
                      <a:off x="0" y="0"/>
                      <a:ext cx="6403998"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06D364" w14:textId="20C500B4" w:rsidR="00E5332A" w:rsidRDefault="009B69E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61312" behindDoc="0" locked="0" layoutInCell="1" allowOverlap="1" wp14:anchorId="5130A56D" wp14:editId="58B45CBD">
            <wp:simplePos x="0" y="0"/>
            <wp:positionH relativeFrom="margin">
              <wp:posOffset>-333375</wp:posOffset>
            </wp:positionH>
            <wp:positionV relativeFrom="paragraph">
              <wp:posOffset>3874770</wp:posOffset>
            </wp:positionV>
            <wp:extent cx="6371590" cy="3192145"/>
            <wp:effectExtent l="0" t="0" r="0" b="8255"/>
            <wp:wrapThrough wrapText="bothSides">
              <wp:wrapPolygon edited="0">
                <wp:start x="0" y="0"/>
                <wp:lineTo x="0" y="21527"/>
                <wp:lineTo x="21505" y="21527"/>
                <wp:lineTo x="21505" y="0"/>
                <wp:lineTo x="0" y="0"/>
              </wp:wrapPolygon>
            </wp:wrapThrough>
            <wp:docPr id="81646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1318"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3890"/>
                    <a:stretch/>
                  </pic:blipFill>
                  <pic:spPr bwMode="auto">
                    <a:xfrm>
                      <a:off x="0" y="0"/>
                      <a:ext cx="6371590"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E86A23" w14:textId="6C915A5A" w:rsidR="00E5332A" w:rsidRDefault="00E5332A">
      <w:pPr>
        <w:spacing w:line="360" w:lineRule="auto"/>
        <w:jc w:val="both"/>
        <w:rPr>
          <w:rFonts w:ascii="Times New Roman" w:eastAsia="Times New Roman" w:hAnsi="Times New Roman" w:cs="Times New Roman"/>
          <w:sz w:val="26"/>
          <w:szCs w:val="26"/>
        </w:rPr>
      </w:pPr>
    </w:p>
    <w:p w14:paraId="1A3C8D25" w14:textId="73F5BA41" w:rsidR="00E5332A" w:rsidRDefault="007801B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70528" behindDoc="0" locked="0" layoutInCell="1" allowOverlap="1" wp14:anchorId="621DDD05" wp14:editId="3FF69549">
            <wp:simplePos x="0" y="0"/>
            <wp:positionH relativeFrom="margin">
              <wp:posOffset>-256292</wp:posOffset>
            </wp:positionH>
            <wp:positionV relativeFrom="paragraph">
              <wp:posOffset>2456093</wp:posOffset>
            </wp:positionV>
            <wp:extent cx="6396990" cy="3308985"/>
            <wp:effectExtent l="0" t="0" r="3810" b="5715"/>
            <wp:wrapThrough wrapText="bothSides">
              <wp:wrapPolygon edited="0">
                <wp:start x="0" y="0"/>
                <wp:lineTo x="0" y="21513"/>
                <wp:lineTo x="21549" y="21513"/>
                <wp:lineTo x="21549" y="0"/>
                <wp:lineTo x="0" y="0"/>
              </wp:wrapPolygon>
            </wp:wrapThrough>
            <wp:docPr id="1451606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6363" name="Picture 14516063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6990" cy="3308985"/>
                    </a:xfrm>
                    <a:prstGeom prst="rect">
                      <a:avLst/>
                    </a:prstGeom>
                  </pic:spPr>
                </pic:pic>
              </a:graphicData>
            </a:graphic>
            <wp14:sizeRelH relativeFrom="page">
              <wp14:pctWidth>0</wp14:pctWidth>
            </wp14:sizeRelH>
            <wp14:sizeRelV relativeFrom="page">
              <wp14:pctHeight>0</wp14:pctHeight>
            </wp14:sizeRelV>
          </wp:anchor>
        </w:drawing>
      </w:r>
      <w:r w:rsidR="00834E7E">
        <w:rPr>
          <w:rFonts w:ascii="Times New Roman" w:eastAsia="Times New Roman" w:hAnsi="Times New Roman" w:cs="Times New Roman"/>
          <w:noProof/>
          <w:sz w:val="26"/>
          <w:szCs w:val="26"/>
        </w:rPr>
        <w:drawing>
          <wp:anchor distT="0" distB="0" distL="114300" distR="114300" simplePos="0" relativeHeight="251662336" behindDoc="0" locked="0" layoutInCell="1" allowOverlap="1" wp14:anchorId="5D07EADC" wp14:editId="00FD5BD5">
            <wp:simplePos x="0" y="0"/>
            <wp:positionH relativeFrom="column">
              <wp:posOffset>-263525</wp:posOffset>
            </wp:positionH>
            <wp:positionV relativeFrom="paragraph">
              <wp:posOffset>77470</wp:posOffset>
            </wp:positionV>
            <wp:extent cx="6423025" cy="1934845"/>
            <wp:effectExtent l="0" t="0" r="0" b="8255"/>
            <wp:wrapThrough wrapText="bothSides">
              <wp:wrapPolygon edited="0">
                <wp:start x="0" y="0"/>
                <wp:lineTo x="0" y="21479"/>
                <wp:lineTo x="21525" y="21479"/>
                <wp:lineTo x="21525" y="0"/>
                <wp:lineTo x="0" y="0"/>
              </wp:wrapPolygon>
            </wp:wrapThrough>
            <wp:docPr id="3785610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1023" name="Picture 3"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35" t="41319" r="135" b="781"/>
                    <a:stretch/>
                  </pic:blipFill>
                  <pic:spPr bwMode="auto">
                    <a:xfrm>
                      <a:off x="0" y="0"/>
                      <a:ext cx="6423025" cy="193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FF8269" w14:textId="763265DF" w:rsidR="00E5332A" w:rsidRDefault="00E5332A">
      <w:pPr>
        <w:spacing w:line="360" w:lineRule="auto"/>
        <w:jc w:val="both"/>
        <w:rPr>
          <w:rFonts w:ascii="Times New Roman" w:eastAsia="Times New Roman" w:hAnsi="Times New Roman" w:cs="Times New Roman"/>
          <w:sz w:val="26"/>
          <w:szCs w:val="26"/>
        </w:rPr>
      </w:pPr>
    </w:p>
    <w:p w14:paraId="6EC91C13" w14:textId="4EECF812" w:rsidR="00E5332A" w:rsidRDefault="00E5332A">
      <w:pPr>
        <w:spacing w:line="360" w:lineRule="auto"/>
        <w:jc w:val="both"/>
        <w:rPr>
          <w:rFonts w:ascii="Times New Roman" w:eastAsia="Times New Roman" w:hAnsi="Times New Roman" w:cs="Times New Roman"/>
          <w:sz w:val="26"/>
          <w:szCs w:val="26"/>
        </w:rPr>
      </w:pPr>
    </w:p>
    <w:p w14:paraId="34470794" w14:textId="77777777" w:rsidR="00E5332A" w:rsidRDefault="00E5332A">
      <w:pPr>
        <w:spacing w:line="360" w:lineRule="auto"/>
        <w:jc w:val="both"/>
        <w:rPr>
          <w:rFonts w:ascii="Times New Roman" w:eastAsia="Times New Roman" w:hAnsi="Times New Roman" w:cs="Times New Roman"/>
          <w:sz w:val="26"/>
          <w:szCs w:val="26"/>
        </w:rPr>
      </w:pPr>
    </w:p>
    <w:p w14:paraId="23FA8A37" w14:textId="0FEDF2ED" w:rsidR="00E5332A" w:rsidRDefault="00E5332A">
      <w:pPr>
        <w:spacing w:line="360" w:lineRule="auto"/>
        <w:jc w:val="both"/>
        <w:rPr>
          <w:rFonts w:ascii="Times New Roman" w:eastAsia="Times New Roman" w:hAnsi="Times New Roman" w:cs="Times New Roman"/>
          <w:sz w:val="26"/>
          <w:szCs w:val="26"/>
        </w:rPr>
      </w:pPr>
    </w:p>
    <w:p w14:paraId="5D952477" w14:textId="368D34D5" w:rsidR="00E5332A" w:rsidRDefault="00E5332A">
      <w:pPr>
        <w:spacing w:line="360" w:lineRule="auto"/>
        <w:jc w:val="both"/>
        <w:rPr>
          <w:rFonts w:ascii="Times New Roman" w:eastAsia="Times New Roman" w:hAnsi="Times New Roman" w:cs="Times New Roman"/>
          <w:sz w:val="26"/>
          <w:szCs w:val="26"/>
        </w:rPr>
      </w:pPr>
    </w:p>
    <w:p w14:paraId="3DA4C3D2" w14:textId="77777777" w:rsidR="00E5332A" w:rsidRDefault="00E5332A">
      <w:pPr>
        <w:spacing w:line="360" w:lineRule="auto"/>
        <w:jc w:val="both"/>
        <w:rPr>
          <w:rFonts w:ascii="Times New Roman" w:eastAsia="Times New Roman" w:hAnsi="Times New Roman" w:cs="Times New Roman"/>
          <w:sz w:val="26"/>
          <w:szCs w:val="26"/>
        </w:rPr>
      </w:pPr>
    </w:p>
    <w:p w14:paraId="74F919EA" w14:textId="623094D6" w:rsidR="00E5332A" w:rsidRDefault="00E5332A">
      <w:pPr>
        <w:spacing w:line="360" w:lineRule="auto"/>
        <w:jc w:val="both"/>
        <w:rPr>
          <w:rFonts w:ascii="Times New Roman" w:eastAsia="Times New Roman" w:hAnsi="Times New Roman" w:cs="Times New Roman"/>
          <w:sz w:val="26"/>
          <w:szCs w:val="26"/>
        </w:rPr>
      </w:pPr>
    </w:p>
    <w:p w14:paraId="136422EB" w14:textId="77777777" w:rsidR="00E5332A" w:rsidRDefault="00E5332A">
      <w:pPr>
        <w:spacing w:line="360" w:lineRule="auto"/>
        <w:jc w:val="both"/>
        <w:rPr>
          <w:rFonts w:ascii="Times New Roman" w:eastAsia="Times New Roman" w:hAnsi="Times New Roman" w:cs="Times New Roman"/>
          <w:sz w:val="26"/>
          <w:szCs w:val="26"/>
        </w:rPr>
      </w:pPr>
    </w:p>
    <w:p w14:paraId="039C3D0F" w14:textId="7CCABE30" w:rsidR="00E5332A" w:rsidRDefault="00E5332A">
      <w:pPr>
        <w:spacing w:line="360" w:lineRule="auto"/>
        <w:jc w:val="both"/>
        <w:rPr>
          <w:rFonts w:ascii="Times New Roman" w:eastAsia="Times New Roman" w:hAnsi="Times New Roman" w:cs="Times New Roman"/>
          <w:sz w:val="26"/>
          <w:szCs w:val="26"/>
        </w:rPr>
      </w:pPr>
    </w:p>
    <w:p w14:paraId="3DEE0715" w14:textId="77777777" w:rsidR="00D26888" w:rsidRDefault="00D26888">
      <w:pPr>
        <w:spacing w:line="360" w:lineRule="auto"/>
        <w:jc w:val="both"/>
        <w:rPr>
          <w:rFonts w:ascii="Times New Roman" w:eastAsia="Times New Roman" w:hAnsi="Times New Roman" w:cs="Times New Roman"/>
          <w:b/>
          <w:sz w:val="32"/>
          <w:szCs w:val="32"/>
        </w:rPr>
      </w:pPr>
    </w:p>
    <w:p w14:paraId="58A6CB9F" w14:textId="7FE2E166"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5AF886D" w14:textId="77777777" w:rsidR="00834E7E" w:rsidRDefault="00834E7E">
      <w:pPr>
        <w:spacing w:line="360" w:lineRule="auto"/>
        <w:ind w:left="1440" w:firstLine="720"/>
        <w:jc w:val="both"/>
        <w:rPr>
          <w:rFonts w:ascii="Times New Roman" w:eastAsia="Times New Roman" w:hAnsi="Times New Roman" w:cs="Times New Roman"/>
          <w:b/>
          <w:sz w:val="32"/>
          <w:szCs w:val="32"/>
        </w:rPr>
      </w:pPr>
    </w:p>
    <w:p w14:paraId="11DE86C1" w14:textId="67A9BC73" w:rsidR="00E5332A" w:rsidRDefault="00000000">
      <w:pPr>
        <w:spacing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08F68962" w14:textId="77777777" w:rsidR="00B9527C" w:rsidRDefault="00B9527C">
      <w:pPr>
        <w:spacing w:line="360" w:lineRule="auto"/>
        <w:ind w:left="1440" w:firstLine="720"/>
        <w:jc w:val="both"/>
        <w:rPr>
          <w:rFonts w:ascii="Times New Roman" w:eastAsia="Times New Roman" w:hAnsi="Times New Roman" w:cs="Times New Roman"/>
          <w:b/>
          <w:sz w:val="32"/>
          <w:szCs w:val="32"/>
        </w:rPr>
      </w:pPr>
    </w:p>
    <w:p w14:paraId="20E4547C"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Online vegetable websites have emerged as a convenient and efficient way to connect consumers with local farmers and provide access to fresh, high-quality produce. They offer a wide range of advantages, including convenience, transparency, and supporting sustainable agriculture. While challenges exist, the potential for growth and innovation in this sector is substantial. By embracing technology and addressing consumer demands, online vegetable websites can continue to shape the future of food retail, fostering a healthier and more sustainable relationship between consumers and the agricultural ecosystem.</w:t>
      </w:r>
    </w:p>
    <w:p w14:paraId="7289DFA0" w14:textId="0635691E" w:rsidR="00E5332A"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Future </w:t>
      </w:r>
      <w:r w:rsidR="00B9527C">
        <w:rPr>
          <w:rFonts w:ascii="Times New Roman" w:eastAsia="Times New Roman" w:hAnsi="Times New Roman" w:cs="Times New Roman"/>
          <w:b/>
          <w:sz w:val="26"/>
          <w:szCs w:val="26"/>
        </w:rPr>
        <w:t>Work: -</w:t>
      </w:r>
    </w:p>
    <w:p w14:paraId="2E550160"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 Enhance Responsiveness:</w:t>
      </w:r>
      <w:r>
        <w:rPr>
          <w:rFonts w:ascii="Times New Roman" w:eastAsia="Times New Roman" w:hAnsi="Times New Roman" w:cs="Times New Roman"/>
          <w:sz w:val="26"/>
          <w:szCs w:val="26"/>
        </w:rPr>
        <w:t xml:space="preserve"> Ensure that the website is fully responsive across various devices and screen sizes. Test and optimize the layout and functionality for mobile devices, tablets, and larger screens.</w:t>
      </w:r>
    </w:p>
    <w:p w14:paraId="0E228A48" w14:textId="77777777" w:rsidR="00E5332A" w:rsidRDefault="00E5332A">
      <w:pPr>
        <w:spacing w:line="360" w:lineRule="auto"/>
        <w:jc w:val="both"/>
        <w:rPr>
          <w:rFonts w:ascii="Times New Roman" w:eastAsia="Times New Roman" w:hAnsi="Times New Roman" w:cs="Times New Roman"/>
          <w:sz w:val="26"/>
          <w:szCs w:val="26"/>
        </w:rPr>
      </w:pPr>
    </w:p>
    <w:p w14:paraId="5E1FADCB" w14:textId="65CF29E4"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2. Improve Visual Design:</w:t>
      </w:r>
      <w:r>
        <w:rPr>
          <w:rFonts w:ascii="Times New Roman" w:eastAsia="Times New Roman" w:hAnsi="Times New Roman" w:cs="Times New Roman"/>
          <w:sz w:val="26"/>
          <w:szCs w:val="26"/>
        </w:rPr>
        <w:t xml:space="preserve"> Consider enhancing the overall visual design of the website by refining the color scheme, typography, and imagery. Create a more visually appealing and cohesive look and feel</w:t>
      </w:r>
      <w:r w:rsidR="00B9527C">
        <w:rPr>
          <w:rFonts w:ascii="Times New Roman" w:eastAsia="Times New Roman" w:hAnsi="Times New Roman" w:cs="Times New Roman"/>
          <w:sz w:val="26"/>
          <w:szCs w:val="26"/>
        </w:rPr>
        <w:t>, add dark theme</w:t>
      </w:r>
      <w:r>
        <w:rPr>
          <w:rFonts w:ascii="Times New Roman" w:eastAsia="Times New Roman" w:hAnsi="Times New Roman" w:cs="Times New Roman"/>
          <w:sz w:val="26"/>
          <w:szCs w:val="26"/>
        </w:rPr>
        <w:t>.</w:t>
      </w:r>
    </w:p>
    <w:p w14:paraId="005B2316" w14:textId="77777777" w:rsidR="00E5332A" w:rsidRDefault="00E5332A">
      <w:pPr>
        <w:spacing w:line="360" w:lineRule="auto"/>
        <w:jc w:val="both"/>
        <w:rPr>
          <w:rFonts w:ascii="Times New Roman" w:eastAsia="Times New Roman" w:hAnsi="Times New Roman" w:cs="Times New Roman"/>
          <w:sz w:val="26"/>
          <w:szCs w:val="26"/>
        </w:rPr>
      </w:pPr>
    </w:p>
    <w:p w14:paraId="435DAA6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 Add Dynamic Content: </w:t>
      </w:r>
      <w:r>
        <w:rPr>
          <w:rFonts w:ascii="Times New Roman" w:eastAsia="Times New Roman" w:hAnsi="Times New Roman" w:cs="Times New Roman"/>
          <w:sz w:val="26"/>
          <w:szCs w:val="26"/>
        </w:rPr>
        <w:t>Implement dynamic content features such as a blog management system or a content management system (CMS) to easily add, update, and manage blog posts, products, and other website content.</w:t>
      </w:r>
    </w:p>
    <w:p w14:paraId="7B5F2016" w14:textId="77777777" w:rsidR="00E5332A" w:rsidRDefault="00E5332A">
      <w:pPr>
        <w:spacing w:line="360" w:lineRule="auto"/>
        <w:jc w:val="both"/>
        <w:rPr>
          <w:rFonts w:ascii="Times New Roman" w:eastAsia="Times New Roman" w:hAnsi="Times New Roman" w:cs="Times New Roman"/>
          <w:sz w:val="26"/>
          <w:szCs w:val="26"/>
        </w:rPr>
      </w:pPr>
    </w:p>
    <w:p w14:paraId="0B5EDF16"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51A10278"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65344D88" w14:textId="77777777" w:rsidR="00D26888" w:rsidRDefault="00D26888">
      <w:pPr>
        <w:spacing w:line="360" w:lineRule="auto"/>
        <w:ind w:left="2880" w:firstLine="720"/>
        <w:jc w:val="both"/>
        <w:rPr>
          <w:rFonts w:ascii="Times New Roman" w:eastAsia="Times New Roman" w:hAnsi="Times New Roman" w:cs="Times New Roman"/>
          <w:b/>
          <w:sz w:val="36"/>
          <w:szCs w:val="36"/>
        </w:rPr>
      </w:pPr>
    </w:p>
    <w:p w14:paraId="612807F1" w14:textId="77777777" w:rsidR="00E5332A" w:rsidRDefault="00E5332A" w:rsidP="007801B6">
      <w:pPr>
        <w:spacing w:line="360" w:lineRule="auto"/>
        <w:jc w:val="both"/>
        <w:rPr>
          <w:rFonts w:ascii="Times New Roman" w:eastAsia="Times New Roman" w:hAnsi="Times New Roman" w:cs="Times New Roman"/>
          <w:b/>
          <w:sz w:val="36"/>
          <w:szCs w:val="36"/>
        </w:rPr>
      </w:pPr>
    </w:p>
    <w:p w14:paraId="57C59AAA" w14:textId="77777777" w:rsidR="00E5332A" w:rsidRDefault="00000000">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WEEK 2</w:t>
      </w:r>
    </w:p>
    <w:p w14:paraId="52CB5E19"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5EE5C5F6" w14:textId="77777777" w:rsidR="00E5332A" w:rsidRDefault="00000000">
      <w:pPr>
        <w:spacing w:line="36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Introduction </w:t>
      </w:r>
    </w:p>
    <w:p w14:paraId="2FE86940" w14:textId="3081DCB8"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 xml:space="preserve">PROBLEM </w:t>
      </w:r>
      <w:r w:rsidR="00834E7E">
        <w:rPr>
          <w:rFonts w:ascii="Times New Roman" w:eastAsia="Times New Roman" w:hAnsi="Times New Roman" w:cs="Times New Roman"/>
          <w:b/>
          <w:sz w:val="32"/>
          <w:szCs w:val="32"/>
        </w:rPr>
        <w:t>STATEMENT: -</w:t>
      </w:r>
      <w:r w:rsidR="00B9527C">
        <w:rPr>
          <w:rFonts w:ascii="Times New Roman" w:eastAsia="Times New Roman" w:hAnsi="Times New Roman" w:cs="Times New Roman"/>
          <w:b/>
          <w:sz w:val="32"/>
          <w:szCs w:val="32"/>
        </w:rPr>
        <w:t xml:space="preserve"> </w:t>
      </w:r>
      <w:r>
        <w:rPr>
          <w:rFonts w:ascii="Times New Roman" w:eastAsia="Times New Roman" w:hAnsi="Times New Roman" w:cs="Times New Roman"/>
          <w:sz w:val="26"/>
          <w:szCs w:val="26"/>
        </w:rPr>
        <w:t>Dynamic Website Enhancement with JavaScript.</w:t>
      </w:r>
    </w:p>
    <w:p w14:paraId="021A91E6" w14:textId="77777777" w:rsidR="00E5332A" w:rsidRDefault="00E5332A">
      <w:pPr>
        <w:spacing w:line="360" w:lineRule="auto"/>
        <w:jc w:val="both"/>
        <w:rPr>
          <w:rFonts w:ascii="Times New Roman" w:eastAsia="Times New Roman" w:hAnsi="Times New Roman" w:cs="Times New Roman"/>
          <w:b/>
          <w:sz w:val="32"/>
          <w:szCs w:val="32"/>
        </w:rPr>
      </w:pPr>
    </w:p>
    <w:p w14:paraId="505BC945"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6C45360E"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DYNAMIC WEBSITE</w:t>
      </w:r>
    </w:p>
    <w:p w14:paraId="3637ADB3"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JavaScript Integration:</w:t>
      </w:r>
    </w:p>
    <w:p w14:paraId="110F7430"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is a versatile scripting language that runs in the browser, allowing us to manipulate the webpage's content and behavior. Here are some ways we can use JavaScript to enhance the website:</w:t>
      </w:r>
    </w:p>
    <w:p w14:paraId="5373D59E" w14:textId="77777777" w:rsidR="00CB361C" w:rsidRDefault="00CB361C">
      <w:pPr>
        <w:spacing w:line="360" w:lineRule="auto"/>
        <w:jc w:val="both"/>
        <w:rPr>
          <w:rFonts w:ascii="Times New Roman" w:eastAsia="Times New Roman" w:hAnsi="Times New Roman" w:cs="Times New Roman"/>
          <w:sz w:val="26"/>
          <w:szCs w:val="26"/>
        </w:rPr>
      </w:pPr>
    </w:p>
    <w:p w14:paraId="18E905D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Interactive Cart:</w:t>
      </w:r>
      <w:r>
        <w:rPr>
          <w:rFonts w:ascii="Times New Roman" w:eastAsia="Times New Roman" w:hAnsi="Times New Roman" w:cs="Times New Roman"/>
          <w:sz w:val="26"/>
          <w:szCs w:val="26"/>
        </w:rPr>
        <w:t xml:space="preserve"> Implement an interactive shopping cart that updates in real-time as users add or remove products. JavaScript will enable us to manage the cart's state and display the total price dynamically.</w:t>
      </w:r>
    </w:p>
    <w:p w14:paraId="3E7F8F7C" w14:textId="77777777" w:rsidR="00B9527C" w:rsidRDefault="00B9527C">
      <w:pPr>
        <w:spacing w:line="360" w:lineRule="auto"/>
        <w:jc w:val="both"/>
        <w:rPr>
          <w:rFonts w:ascii="Times New Roman" w:eastAsia="Times New Roman" w:hAnsi="Times New Roman" w:cs="Times New Roman"/>
          <w:sz w:val="26"/>
          <w:szCs w:val="26"/>
        </w:rPr>
      </w:pPr>
    </w:p>
    <w:p w14:paraId="3E91EFFC"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User Authentication:</w:t>
      </w:r>
      <w:r>
        <w:rPr>
          <w:rFonts w:ascii="Times New Roman" w:eastAsia="Times New Roman" w:hAnsi="Times New Roman" w:cs="Times New Roman"/>
          <w:sz w:val="26"/>
          <w:szCs w:val="26"/>
        </w:rPr>
        <w:t xml:space="preserve"> Add user registration and login functionality to create personalized accounts. JavaScript can help manage user sessions, handle authentication, and display personalized content.</w:t>
      </w:r>
    </w:p>
    <w:p w14:paraId="0EC21D7C" w14:textId="77777777" w:rsidR="00B9527C" w:rsidRDefault="00B9527C">
      <w:pPr>
        <w:spacing w:line="360" w:lineRule="auto"/>
        <w:jc w:val="both"/>
        <w:rPr>
          <w:rFonts w:ascii="Times New Roman" w:eastAsia="Times New Roman" w:hAnsi="Times New Roman" w:cs="Times New Roman"/>
          <w:b/>
          <w:sz w:val="26"/>
          <w:szCs w:val="26"/>
        </w:rPr>
      </w:pPr>
    </w:p>
    <w:p w14:paraId="2B565FDC" w14:textId="3EB05BE4"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Image Sliders:</w:t>
      </w:r>
      <w:r>
        <w:rPr>
          <w:rFonts w:ascii="Times New Roman" w:eastAsia="Times New Roman" w:hAnsi="Times New Roman" w:cs="Times New Roman"/>
          <w:sz w:val="26"/>
          <w:szCs w:val="26"/>
        </w:rPr>
        <w:t xml:space="preserve"> Create dynamic image sliders or carousels to showcase featured products or promotions. Users can navigate through images with ease.</w:t>
      </w:r>
    </w:p>
    <w:p w14:paraId="26586CD0" w14:textId="77777777" w:rsidR="00B9527C" w:rsidRDefault="00B9527C">
      <w:pPr>
        <w:spacing w:line="360" w:lineRule="auto"/>
        <w:jc w:val="both"/>
        <w:rPr>
          <w:rFonts w:ascii="Times New Roman" w:eastAsia="Times New Roman" w:hAnsi="Times New Roman" w:cs="Times New Roman"/>
          <w:b/>
          <w:sz w:val="26"/>
          <w:szCs w:val="26"/>
        </w:rPr>
      </w:pPr>
    </w:p>
    <w:p w14:paraId="2BA83DAF" w14:textId="47F1E7DA"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Search Functionality:</w:t>
      </w:r>
      <w:r>
        <w:rPr>
          <w:rFonts w:ascii="Times New Roman" w:eastAsia="Times New Roman" w:hAnsi="Times New Roman" w:cs="Times New Roman"/>
          <w:sz w:val="26"/>
          <w:szCs w:val="26"/>
        </w:rPr>
        <w:t xml:space="preserve"> Implement a search bar with real-time suggestions as </w:t>
      </w:r>
      <w:r w:rsidR="00B9527C">
        <w:rPr>
          <w:rFonts w:ascii="Times New Roman" w:eastAsia="Times New Roman" w:hAnsi="Times New Roman" w:cs="Times New Roman"/>
          <w:sz w:val="26"/>
          <w:szCs w:val="26"/>
        </w:rPr>
        <w:t>users’</w:t>
      </w:r>
      <w:r>
        <w:rPr>
          <w:rFonts w:ascii="Times New Roman" w:eastAsia="Times New Roman" w:hAnsi="Times New Roman" w:cs="Times New Roman"/>
          <w:sz w:val="26"/>
          <w:szCs w:val="26"/>
        </w:rPr>
        <w:t xml:space="preserve"> type. JavaScript can send search queries to the server and display results dynamically.</w:t>
      </w:r>
    </w:p>
    <w:p w14:paraId="79DE5FA3" w14:textId="77777777" w:rsidR="00B9527C" w:rsidRDefault="00B9527C">
      <w:pPr>
        <w:spacing w:line="360" w:lineRule="auto"/>
        <w:jc w:val="both"/>
        <w:rPr>
          <w:rFonts w:ascii="Times New Roman" w:eastAsia="Times New Roman" w:hAnsi="Times New Roman" w:cs="Times New Roman"/>
          <w:b/>
          <w:sz w:val="26"/>
          <w:szCs w:val="26"/>
        </w:rPr>
      </w:pPr>
    </w:p>
    <w:p w14:paraId="3B97BD08" w14:textId="29534081"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Real-time Updates:</w:t>
      </w:r>
      <w:r>
        <w:rPr>
          <w:rFonts w:ascii="Times New Roman" w:eastAsia="Times New Roman" w:hAnsi="Times New Roman" w:cs="Times New Roman"/>
          <w:sz w:val="26"/>
          <w:szCs w:val="26"/>
        </w:rPr>
        <w:t xml:space="preserve"> Display real-time updates, such as stock availability or price changes, without the need for manual page refresh.</w:t>
      </w:r>
    </w:p>
    <w:p w14:paraId="44373841" w14:textId="77777777" w:rsidR="00B9527C" w:rsidRDefault="00B9527C">
      <w:pPr>
        <w:spacing w:line="360" w:lineRule="auto"/>
        <w:jc w:val="both"/>
        <w:rPr>
          <w:rFonts w:ascii="Times New Roman" w:eastAsia="Times New Roman" w:hAnsi="Times New Roman" w:cs="Times New Roman"/>
          <w:b/>
          <w:sz w:val="26"/>
          <w:szCs w:val="26"/>
        </w:rPr>
      </w:pPr>
    </w:p>
    <w:p w14:paraId="0FC5DFEC" w14:textId="6307FB0E"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Smooth Page Transitions:</w:t>
      </w:r>
      <w:r>
        <w:rPr>
          <w:rFonts w:ascii="Times New Roman" w:eastAsia="Times New Roman" w:hAnsi="Times New Roman" w:cs="Times New Roman"/>
          <w:sz w:val="26"/>
          <w:szCs w:val="26"/>
        </w:rPr>
        <w:t xml:space="preserve"> Create smooth transitions between different sections of the website to enhance the user experience. JavaScript can control scrolling behavior and animations.</w:t>
      </w:r>
    </w:p>
    <w:p w14:paraId="352C1975" w14:textId="77777777" w:rsidR="00E5332A" w:rsidRDefault="00E5332A">
      <w:pPr>
        <w:spacing w:line="360" w:lineRule="auto"/>
        <w:jc w:val="both"/>
        <w:rPr>
          <w:rFonts w:ascii="Times New Roman" w:eastAsia="Times New Roman" w:hAnsi="Times New Roman" w:cs="Times New Roman"/>
          <w:sz w:val="26"/>
          <w:szCs w:val="26"/>
        </w:rPr>
      </w:pPr>
    </w:p>
    <w:p w14:paraId="77D9643C" w14:textId="77777777" w:rsidR="00E5332A" w:rsidRDefault="00E5332A">
      <w:pPr>
        <w:spacing w:line="360" w:lineRule="auto"/>
        <w:jc w:val="both"/>
        <w:rPr>
          <w:rFonts w:ascii="Times New Roman" w:eastAsia="Times New Roman" w:hAnsi="Times New Roman" w:cs="Times New Roman"/>
          <w:b/>
          <w:sz w:val="32"/>
          <w:szCs w:val="32"/>
        </w:rPr>
      </w:pPr>
    </w:p>
    <w:p w14:paraId="69E73D9E" w14:textId="77777777" w:rsidR="00E5332A" w:rsidRDefault="00E5332A">
      <w:pPr>
        <w:spacing w:line="360" w:lineRule="auto"/>
        <w:jc w:val="both"/>
        <w:rPr>
          <w:rFonts w:ascii="Times New Roman" w:eastAsia="Times New Roman" w:hAnsi="Times New Roman" w:cs="Times New Roman"/>
          <w:b/>
          <w:sz w:val="32"/>
          <w:szCs w:val="32"/>
        </w:rPr>
      </w:pPr>
    </w:p>
    <w:p w14:paraId="6733BEEC" w14:textId="77777777" w:rsidR="00E5332A" w:rsidRDefault="00E5332A">
      <w:pPr>
        <w:spacing w:line="360" w:lineRule="auto"/>
        <w:jc w:val="both"/>
        <w:rPr>
          <w:rFonts w:ascii="Times New Roman" w:eastAsia="Times New Roman" w:hAnsi="Times New Roman" w:cs="Times New Roman"/>
          <w:b/>
          <w:sz w:val="32"/>
          <w:szCs w:val="32"/>
        </w:rPr>
      </w:pPr>
    </w:p>
    <w:p w14:paraId="47304C7C" w14:textId="77777777" w:rsidR="00E5332A" w:rsidRDefault="00E5332A">
      <w:pPr>
        <w:spacing w:line="360" w:lineRule="auto"/>
        <w:jc w:val="both"/>
        <w:rPr>
          <w:rFonts w:ascii="Times New Roman" w:eastAsia="Times New Roman" w:hAnsi="Times New Roman" w:cs="Times New Roman"/>
          <w:b/>
          <w:sz w:val="32"/>
          <w:szCs w:val="32"/>
        </w:rPr>
      </w:pPr>
    </w:p>
    <w:p w14:paraId="22F30857" w14:textId="77777777" w:rsidR="00E5332A" w:rsidRDefault="00E5332A">
      <w:pPr>
        <w:spacing w:line="360" w:lineRule="auto"/>
        <w:jc w:val="both"/>
        <w:rPr>
          <w:rFonts w:ascii="Times New Roman" w:eastAsia="Times New Roman" w:hAnsi="Times New Roman" w:cs="Times New Roman"/>
          <w:b/>
          <w:sz w:val="32"/>
          <w:szCs w:val="32"/>
        </w:rPr>
      </w:pPr>
    </w:p>
    <w:p w14:paraId="6093BC88" w14:textId="77777777" w:rsidR="00E5332A" w:rsidRDefault="00E5332A">
      <w:pPr>
        <w:spacing w:line="360" w:lineRule="auto"/>
        <w:jc w:val="both"/>
        <w:rPr>
          <w:rFonts w:ascii="Times New Roman" w:eastAsia="Times New Roman" w:hAnsi="Times New Roman" w:cs="Times New Roman"/>
          <w:b/>
          <w:sz w:val="32"/>
          <w:szCs w:val="32"/>
        </w:rPr>
      </w:pPr>
    </w:p>
    <w:p w14:paraId="1EB49FD3" w14:textId="77777777" w:rsidR="00E5332A" w:rsidRDefault="00E5332A">
      <w:pPr>
        <w:spacing w:line="360" w:lineRule="auto"/>
        <w:jc w:val="both"/>
        <w:rPr>
          <w:rFonts w:ascii="Times New Roman" w:eastAsia="Times New Roman" w:hAnsi="Times New Roman" w:cs="Times New Roman"/>
          <w:b/>
          <w:sz w:val="32"/>
          <w:szCs w:val="32"/>
        </w:rPr>
      </w:pPr>
    </w:p>
    <w:p w14:paraId="12642325" w14:textId="77777777" w:rsidR="00E5332A" w:rsidRDefault="00E5332A">
      <w:pPr>
        <w:spacing w:line="360" w:lineRule="auto"/>
        <w:jc w:val="both"/>
        <w:rPr>
          <w:rFonts w:ascii="Times New Roman" w:eastAsia="Times New Roman" w:hAnsi="Times New Roman" w:cs="Times New Roman"/>
          <w:b/>
          <w:sz w:val="32"/>
          <w:szCs w:val="32"/>
        </w:rPr>
      </w:pPr>
    </w:p>
    <w:p w14:paraId="26A4EC7A" w14:textId="77777777" w:rsidR="00E5332A" w:rsidRDefault="00E5332A">
      <w:pPr>
        <w:spacing w:line="360" w:lineRule="auto"/>
        <w:jc w:val="both"/>
        <w:rPr>
          <w:rFonts w:ascii="Times New Roman" w:eastAsia="Times New Roman" w:hAnsi="Times New Roman" w:cs="Times New Roman"/>
          <w:b/>
          <w:sz w:val="32"/>
          <w:szCs w:val="32"/>
        </w:rPr>
      </w:pPr>
    </w:p>
    <w:p w14:paraId="2010DA57" w14:textId="77777777" w:rsidR="00E5332A" w:rsidRDefault="00E5332A">
      <w:pPr>
        <w:spacing w:line="360" w:lineRule="auto"/>
        <w:jc w:val="both"/>
        <w:rPr>
          <w:rFonts w:ascii="Times New Roman" w:eastAsia="Times New Roman" w:hAnsi="Times New Roman" w:cs="Times New Roman"/>
          <w:b/>
          <w:sz w:val="32"/>
          <w:szCs w:val="32"/>
        </w:rPr>
      </w:pPr>
    </w:p>
    <w:p w14:paraId="4195032A" w14:textId="77777777" w:rsidR="00E5332A" w:rsidRDefault="00E5332A">
      <w:pPr>
        <w:spacing w:line="360" w:lineRule="auto"/>
        <w:jc w:val="both"/>
        <w:rPr>
          <w:rFonts w:ascii="Times New Roman" w:eastAsia="Times New Roman" w:hAnsi="Times New Roman" w:cs="Times New Roman"/>
          <w:b/>
          <w:sz w:val="32"/>
          <w:szCs w:val="32"/>
        </w:rPr>
      </w:pPr>
    </w:p>
    <w:p w14:paraId="0CA727A5" w14:textId="77777777" w:rsidR="00E5332A" w:rsidRDefault="00E5332A">
      <w:pPr>
        <w:spacing w:line="360" w:lineRule="auto"/>
        <w:jc w:val="both"/>
        <w:rPr>
          <w:rFonts w:ascii="Times New Roman" w:eastAsia="Times New Roman" w:hAnsi="Times New Roman" w:cs="Times New Roman"/>
          <w:b/>
          <w:sz w:val="32"/>
          <w:szCs w:val="32"/>
        </w:rPr>
      </w:pPr>
    </w:p>
    <w:p w14:paraId="03A8A010" w14:textId="77777777" w:rsidR="00E5332A" w:rsidRDefault="00E5332A">
      <w:pPr>
        <w:spacing w:line="360" w:lineRule="auto"/>
        <w:jc w:val="both"/>
        <w:rPr>
          <w:rFonts w:ascii="Times New Roman" w:eastAsia="Times New Roman" w:hAnsi="Times New Roman" w:cs="Times New Roman"/>
          <w:b/>
          <w:sz w:val="32"/>
          <w:szCs w:val="32"/>
        </w:rPr>
      </w:pPr>
    </w:p>
    <w:p w14:paraId="77114559" w14:textId="77777777" w:rsidR="00E5332A" w:rsidRDefault="00E5332A">
      <w:pPr>
        <w:spacing w:line="360" w:lineRule="auto"/>
        <w:jc w:val="both"/>
        <w:rPr>
          <w:rFonts w:ascii="Times New Roman" w:eastAsia="Times New Roman" w:hAnsi="Times New Roman" w:cs="Times New Roman"/>
          <w:b/>
          <w:sz w:val="32"/>
          <w:szCs w:val="32"/>
        </w:rPr>
      </w:pPr>
    </w:p>
    <w:p w14:paraId="6C9E68BB" w14:textId="77777777" w:rsidR="00E5332A" w:rsidRDefault="00E5332A">
      <w:pPr>
        <w:spacing w:line="360" w:lineRule="auto"/>
        <w:jc w:val="both"/>
        <w:rPr>
          <w:rFonts w:ascii="Times New Roman" w:eastAsia="Times New Roman" w:hAnsi="Times New Roman" w:cs="Times New Roman"/>
          <w:b/>
          <w:sz w:val="32"/>
          <w:szCs w:val="32"/>
        </w:rPr>
      </w:pPr>
    </w:p>
    <w:p w14:paraId="1424C273" w14:textId="77777777" w:rsidR="00E5332A" w:rsidRDefault="00E5332A">
      <w:pPr>
        <w:spacing w:line="360" w:lineRule="auto"/>
        <w:jc w:val="both"/>
        <w:rPr>
          <w:rFonts w:ascii="Times New Roman" w:eastAsia="Times New Roman" w:hAnsi="Times New Roman" w:cs="Times New Roman"/>
          <w:b/>
          <w:sz w:val="32"/>
          <w:szCs w:val="32"/>
        </w:rPr>
      </w:pPr>
    </w:p>
    <w:p w14:paraId="61447AA2" w14:textId="77777777" w:rsidR="00E5332A" w:rsidRDefault="00E5332A">
      <w:pPr>
        <w:spacing w:line="360" w:lineRule="auto"/>
        <w:jc w:val="both"/>
        <w:rPr>
          <w:rFonts w:ascii="Times New Roman" w:eastAsia="Times New Roman" w:hAnsi="Times New Roman" w:cs="Times New Roman"/>
          <w:b/>
          <w:sz w:val="32"/>
          <w:szCs w:val="32"/>
        </w:rPr>
      </w:pPr>
    </w:p>
    <w:p w14:paraId="3590E26A" w14:textId="77777777" w:rsidR="00B9527C" w:rsidRDefault="00B9527C">
      <w:pPr>
        <w:spacing w:line="360" w:lineRule="auto"/>
        <w:jc w:val="both"/>
        <w:rPr>
          <w:rFonts w:ascii="Times New Roman" w:eastAsia="Times New Roman" w:hAnsi="Times New Roman" w:cs="Times New Roman"/>
          <w:b/>
          <w:sz w:val="32"/>
          <w:szCs w:val="32"/>
        </w:rPr>
      </w:pPr>
    </w:p>
    <w:p w14:paraId="5B58CE26" w14:textId="77777777" w:rsidR="00B9527C" w:rsidRDefault="00B9527C">
      <w:pPr>
        <w:spacing w:line="360" w:lineRule="auto"/>
        <w:jc w:val="both"/>
        <w:rPr>
          <w:rFonts w:ascii="Times New Roman" w:eastAsia="Times New Roman" w:hAnsi="Times New Roman" w:cs="Times New Roman"/>
          <w:b/>
          <w:sz w:val="32"/>
          <w:szCs w:val="32"/>
        </w:rPr>
      </w:pPr>
    </w:p>
    <w:p w14:paraId="30AC3691" w14:textId="77777777" w:rsidR="00B9527C" w:rsidRDefault="00B9527C">
      <w:pPr>
        <w:spacing w:line="360" w:lineRule="auto"/>
        <w:jc w:val="both"/>
        <w:rPr>
          <w:rFonts w:ascii="Times New Roman" w:eastAsia="Times New Roman" w:hAnsi="Times New Roman" w:cs="Times New Roman"/>
          <w:b/>
          <w:sz w:val="32"/>
          <w:szCs w:val="32"/>
        </w:rPr>
      </w:pPr>
    </w:p>
    <w:p w14:paraId="1B219649" w14:textId="77777777" w:rsidR="00E5332A" w:rsidRDefault="00E5332A">
      <w:pPr>
        <w:spacing w:line="360" w:lineRule="auto"/>
        <w:jc w:val="both"/>
        <w:rPr>
          <w:rFonts w:ascii="Times New Roman" w:eastAsia="Times New Roman" w:hAnsi="Times New Roman" w:cs="Times New Roman"/>
          <w:b/>
          <w:sz w:val="32"/>
          <w:szCs w:val="32"/>
        </w:rPr>
      </w:pPr>
    </w:p>
    <w:p w14:paraId="728F248A"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879C0E9"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Technologies Used </w:t>
      </w:r>
    </w:p>
    <w:p w14:paraId="71EA915E" w14:textId="440069B0"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JAVA </w:t>
      </w:r>
      <w:r w:rsidR="00B9527C">
        <w:rPr>
          <w:rFonts w:ascii="Times New Roman" w:eastAsia="Times New Roman" w:hAnsi="Times New Roman" w:cs="Times New Roman"/>
          <w:b/>
          <w:sz w:val="32"/>
          <w:szCs w:val="32"/>
        </w:rPr>
        <w:t>SCRIPT: -</w:t>
      </w:r>
    </w:p>
    <w:p w14:paraId="4ED7C48D"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implement JavaScript functionality on the Online Vegetable Market website, the following steps were taken:</w:t>
      </w:r>
    </w:p>
    <w:p w14:paraId="6D870E0B" w14:textId="77777777" w:rsidR="00B9527C" w:rsidRDefault="00B9527C">
      <w:pPr>
        <w:spacing w:line="360" w:lineRule="auto"/>
        <w:jc w:val="both"/>
        <w:rPr>
          <w:rFonts w:ascii="Times New Roman" w:eastAsia="Times New Roman" w:hAnsi="Times New Roman" w:cs="Times New Roman"/>
          <w:sz w:val="26"/>
          <w:szCs w:val="26"/>
        </w:rPr>
      </w:pPr>
    </w:p>
    <w:p w14:paraId="469C235F"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Cart Functionality:</w:t>
      </w:r>
      <w:r>
        <w:rPr>
          <w:rFonts w:ascii="Times New Roman" w:eastAsia="Times New Roman" w:hAnsi="Times New Roman" w:cs="Times New Roman"/>
          <w:sz w:val="26"/>
          <w:szCs w:val="26"/>
        </w:rPr>
        <w:t xml:space="preserve"> JavaScript was used to create an interactive shopping cart. When users click the "Add to Cart" button on a product card, JavaScript adds the selected item to the cart. The cart dynamically updates to show the added items and calculate the total price. Users can also remove items from the cart, which updates the cart in real-time.</w:t>
      </w:r>
    </w:p>
    <w:p w14:paraId="258AEDC7" w14:textId="77777777" w:rsidR="00B9527C" w:rsidRDefault="00B9527C">
      <w:pPr>
        <w:spacing w:line="360" w:lineRule="auto"/>
        <w:jc w:val="both"/>
        <w:rPr>
          <w:rFonts w:ascii="Times New Roman" w:eastAsia="Times New Roman" w:hAnsi="Times New Roman" w:cs="Times New Roman"/>
          <w:sz w:val="26"/>
          <w:szCs w:val="26"/>
        </w:rPr>
      </w:pPr>
    </w:p>
    <w:p w14:paraId="6F05DEA8"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User Authentication: </w:t>
      </w:r>
      <w:r>
        <w:rPr>
          <w:rFonts w:ascii="Times New Roman" w:eastAsia="Times New Roman" w:hAnsi="Times New Roman" w:cs="Times New Roman"/>
          <w:sz w:val="26"/>
          <w:szCs w:val="26"/>
        </w:rPr>
        <w:t>JavaScript was employed to handle user registration and login. Users can create accounts, log in, and stay authenticated across different pages. Their personalized information and order history are accessible through their accounts.</w:t>
      </w:r>
    </w:p>
    <w:p w14:paraId="277BDC56" w14:textId="77777777" w:rsidR="00B9527C" w:rsidRDefault="00B9527C">
      <w:pPr>
        <w:spacing w:line="360" w:lineRule="auto"/>
        <w:jc w:val="both"/>
        <w:rPr>
          <w:rFonts w:ascii="Times New Roman" w:eastAsia="Times New Roman" w:hAnsi="Times New Roman" w:cs="Times New Roman"/>
          <w:b/>
          <w:sz w:val="26"/>
          <w:szCs w:val="26"/>
        </w:rPr>
      </w:pPr>
    </w:p>
    <w:p w14:paraId="43ADC75B" w14:textId="55C08BC9"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Image Sliders: </w:t>
      </w:r>
      <w:r>
        <w:rPr>
          <w:rFonts w:ascii="Times New Roman" w:eastAsia="Times New Roman" w:hAnsi="Times New Roman" w:cs="Times New Roman"/>
          <w:sz w:val="26"/>
          <w:szCs w:val="26"/>
        </w:rPr>
        <w:t>Dynamic image sliders were created using JavaScript. Users can navigate through product images using the slider, enhancing the visual presentation of products.</w:t>
      </w:r>
    </w:p>
    <w:p w14:paraId="7CC5CD10" w14:textId="5EE35988"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B58EB4D" w14:textId="77777777" w:rsidR="00E5332A" w:rsidRDefault="00E5332A">
      <w:pPr>
        <w:spacing w:line="360" w:lineRule="auto"/>
        <w:jc w:val="both"/>
        <w:rPr>
          <w:rFonts w:ascii="Times New Roman" w:eastAsia="Times New Roman" w:hAnsi="Times New Roman" w:cs="Times New Roman"/>
          <w:sz w:val="26"/>
          <w:szCs w:val="26"/>
        </w:rPr>
      </w:pPr>
    </w:p>
    <w:p w14:paraId="2D47D8FE" w14:textId="77777777" w:rsidR="00E5332A" w:rsidRDefault="00E5332A">
      <w:pPr>
        <w:spacing w:line="360" w:lineRule="auto"/>
        <w:jc w:val="both"/>
        <w:rPr>
          <w:rFonts w:ascii="Times New Roman" w:eastAsia="Times New Roman" w:hAnsi="Times New Roman" w:cs="Times New Roman"/>
          <w:b/>
          <w:sz w:val="32"/>
          <w:szCs w:val="32"/>
        </w:rPr>
      </w:pPr>
    </w:p>
    <w:p w14:paraId="385C50F4" w14:textId="77777777" w:rsidR="00E5332A" w:rsidRDefault="00E5332A">
      <w:pPr>
        <w:spacing w:line="360" w:lineRule="auto"/>
        <w:jc w:val="both"/>
        <w:rPr>
          <w:rFonts w:ascii="Times New Roman" w:eastAsia="Times New Roman" w:hAnsi="Times New Roman" w:cs="Times New Roman"/>
          <w:b/>
          <w:sz w:val="32"/>
          <w:szCs w:val="32"/>
        </w:rPr>
      </w:pPr>
    </w:p>
    <w:p w14:paraId="6B796BDF" w14:textId="77777777" w:rsidR="00E5332A" w:rsidRDefault="00E5332A">
      <w:pPr>
        <w:spacing w:line="360" w:lineRule="auto"/>
        <w:jc w:val="both"/>
        <w:rPr>
          <w:rFonts w:ascii="Times New Roman" w:eastAsia="Times New Roman" w:hAnsi="Times New Roman" w:cs="Times New Roman"/>
          <w:b/>
          <w:sz w:val="32"/>
          <w:szCs w:val="32"/>
        </w:rPr>
      </w:pPr>
    </w:p>
    <w:p w14:paraId="421DEA2B" w14:textId="77777777" w:rsidR="007801B6" w:rsidRDefault="007801B6">
      <w:pPr>
        <w:spacing w:line="360" w:lineRule="auto"/>
        <w:jc w:val="both"/>
        <w:rPr>
          <w:rFonts w:ascii="Times New Roman" w:eastAsia="Times New Roman" w:hAnsi="Times New Roman" w:cs="Times New Roman"/>
          <w:b/>
          <w:sz w:val="32"/>
          <w:szCs w:val="32"/>
        </w:rPr>
      </w:pPr>
    </w:p>
    <w:p w14:paraId="63509BBC" w14:textId="77777777" w:rsidR="007801B6" w:rsidRDefault="007801B6">
      <w:pPr>
        <w:spacing w:line="360" w:lineRule="auto"/>
        <w:jc w:val="both"/>
        <w:rPr>
          <w:rFonts w:ascii="Times New Roman" w:eastAsia="Times New Roman" w:hAnsi="Times New Roman" w:cs="Times New Roman"/>
          <w:b/>
          <w:sz w:val="32"/>
          <w:szCs w:val="32"/>
        </w:rPr>
      </w:pPr>
    </w:p>
    <w:p w14:paraId="36449B75" w14:textId="77777777" w:rsidR="007801B6" w:rsidRDefault="007801B6">
      <w:pPr>
        <w:spacing w:line="360" w:lineRule="auto"/>
        <w:jc w:val="both"/>
        <w:rPr>
          <w:rFonts w:ascii="Times New Roman" w:eastAsia="Times New Roman" w:hAnsi="Times New Roman" w:cs="Times New Roman"/>
          <w:b/>
          <w:sz w:val="32"/>
          <w:szCs w:val="32"/>
        </w:rPr>
      </w:pPr>
    </w:p>
    <w:p w14:paraId="6018E1D6" w14:textId="77777777" w:rsidR="007801B6" w:rsidRDefault="007801B6">
      <w:pPr>
        <w:spacing w:line="360" w:lineRule="auto"/>
        <w:jc w:val="both"/>
        <w:rPr>
          <w:rFonts w:ascii="Times New Roman" w:eastAsia="Times New Roman" w:hAnsi="Times New Roman" w:cs="Times New Roman"/>
          <w:b/>
          <w:sz w:val="32"/>
          <w:szCs w:val="32"/>
        </w:rPr>
      </w:pPr>
    </w:p>
    <w:p w14:paraId="580481DB" w14:textId="77777777" w:rsidR="007801B6" w:rsidRDefault="007801B6">
      <w:pPr>
        <w:spacing w:line="360" w:lineRule="auto"/>
        <w:jc w:val="both"/>
        <w:rPr>
          <w:rFonts w:ascii="Times New Roman" w:eastAsia="Times New Roman" w:hAnsi="Times New Roman" w:cs="Times New Roman"/>
          <w:b/>
          <w:sz w:val="32"/>
          <w:szCs w:val="32"/>
        </w:rPr>
      </w:pPr>
    </w:p>
    <w:p w14:paraId="2C2C3C47" w14:textId="359CB625"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381149C8" w14:textId="77777777" w:rsidR="00E5332A" w:rsidRDefault="00000000">
      <w:pPr>
        <w:spacing w:line="36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0A485D45" w14:textId="04D6FBB7" w:rsidR="00E5332A" w:rsidRDefault="00E5332A">
      <w:pPr>
        <w:spacing w:line="360" w:lineRule="auto"/>
        <w:jc w:val="both"/>
        <w:rPr>
          <w:rFonts w:ascii="Times New Roman" w:eastAsia="Times New Roman" w:hAnsi="Times New Roman" w:cs="Times New Roman"/>
          <w:b/>
          <w:sz w:val="32"/>
          <w:szCs w:val="32"/>
        </w:rPr>
      </w:pPr>
    </w:p>
    <w:p w14:paraId="152ECADA" w14:textId="5EACDD1C" w:rsidR="00E5332A" w:rsidRDefault="00CB361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3360" behindDoc="0" locked="0" layoutInCell="1" allowOverlap="1" wp14:anchorId="67BDE030" wp14:editId="61399379">
            <wp:simplePos x="0" y="0"/>
            <wp:positionH relativeFrom="margin">
              <wp:posOffset>-349250</wp:posOffset>
            </wp:positionH>
            <wp:positionV relativeFrom="paragraph">
              <wp:posOffset>304165</wp:posOffset>
            </wp:positionV>
            <wp:extent cx="6501130" cy="3352165"/>
            <wp:effectExtent l="0" t="0" r="0" b="635"/>
            <wp:wrapThrough wrapText="bothSides">
              <wp:wrapPolygon edited="0">
                <wp:start x="0" y="0"/>
                <wp:lineTo x="0" y="21481"/>
                <wp:lineTo x="21520" y="21481"/>
                <wp:lineTo x="21520" y="0"/>
                <wp:lineTo x="0" y="0"/>
              </wp:wrapPolygon>
            </wp:wrapThrough>
            <wp:docPr id="16199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947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01130" cy="3352165"/>
                    </a:xfrm>
                    <a:prstGeom prst="rect">
                      <a:avLst/>
                    </a:prstGeom>
                  </pic:spPr>
                </pic:pic>
              </a:graphicData>
            </a:graphic>
            <wp14:sizeRelH relativeFrom="page">
              <wp14:pctWidth>0</wp14:pctWidth>
            </wp14:sizeRelH>
            <wp14:sizeRelV relativeFrom="page">
              <wp14:pctHeight>0</wp14:pctHeight>
            </wp14:sizeRelV>
          </wp:anchor>
        </w:drawing>
      </w:r>
    </w:p>
    <w:p w14:paraId="0D7A0D5F" w14:textId="304F29F9" w:rsidR="00CB361C" w:rsidRDefault="00CB361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4384" behindDoc="0" locked="0" layoutInCell="1" allowOverlap="1" wp14:anchorId="1B5C5CF5" wp14:editId="6809F645">
            <wp:simplePos x="0" y="0"/>
            <wp:positionH relativeFrom="column">
              <wp:posOffset>-379708</wp:posOffset>
            </wp:positionH>
            <wp:positionV relativeFrom="paragraph">
              <wp:posOffset>4048136</wp:posOffset>
            </wp:positionV>
            <wp:extent cx="6512270" cy="3401878"/>
            <wp:effectExtent l="0" t="0" r="3175" b="8255"/>
            <wp:wrapThrough wrapText="bothSides">
              <wp:wrapPolygon edited="0">
                <wp:start x="0" y="0"/>
                <wp:lineTo x="0" y="21531"/>
                <wp:lineTo x="21547" y="21531"/>
                <wp:lineTo x="21547" y="0"/>
                <wp:lineTo x="0" y="0"/>
              </wp:wrapPolygon>
            </wp:wrapThrough>
            <wp:docPr id="3908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932"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6436" cy="3404054"/>
                    </a:xfrm>
                    <a:prstGeom prst="rect">
                      <a:avLst/>
                    </a:prstGeom>
                  </pic:spPr>
                </pic:pic>
              </a:graphicData>
            </a:graphic>
            <wp14:sizeRelH relativeFrom="page">
              <wp14:pctWidth>0</wp14:pctWidth>
            </wp14:sizeRelH>
            <wp14:sizeRelV relativeFrom="page">
              <wp14:pctHeight>0</wp14:pctHeight>
            </wp14:sizeRelV>
          </wp:anchor>
        </w:drawing>
      </w:r>
    </w:p>
    <w:p w14:paraId="0F59CCB7"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30F4F38" w14:textId="67D917E4" w:rsidR="00E5332A" w:rsidRDefault="00000000">
      <w:pPr>
        <w:spacing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7D5EB670" w14:textId="3DA50722" w:rsidR="00E5332A" w:rsidRDefault="00E5332A">
      <w:pPr>
        <w:spacing w:line="360" w:lineRule="auto"/>
        <w:ind w:left="1440" w:firstLine="720"/>
        <w:jc w:val="both"/>
        <w:rPr>
          <w:rFonts w:ascii="Times New Roman" w:eastAsia="Times New Roman" w:hAnsi="Times New Roman" w:cs="Times New Roman"/>
          <w:b/>
          <w:sz w:val="32"/>
          <w:szCs w:val="32"/>
        </w:rPr>
      </w:pPr>
    </w:p>
    <w:p w14:paraId="3589CF24" w14:textId="3662896B"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integration of JavaScript has significantly improved the Online Vegetable Market website, making it more dynamic and user-centric. Users can now interact with the website in real-time, creating a more engaging and convenient experience.</w:t>
      </w:r>
    </w:p>
    <w:p w14:paraId="02DC6A94" w14:textId="77777777" w:rsidR="00E5332A" w:rsidRDefault="00E5332A">
      <w:pPr>
        <w:spacing w:line="360" w:lineRule="auto"/>
        <w:rPr>
          <w:rFonts w:ascii="Times New Roman" w:eastAsia="Times New Roman" w:hAnsi="Times New Roman" w:cs="Times New Roman"/>
          <w:sz w:val="26"/>
          <w:szCs w:val="26"/>
        </w:rPr>
      </w:pPr>
    </w:p>
    <w:p w14:paraId="5CF162B7" w14:textId="19C88597" w:rsidR="00E5332A"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Work:</w:t>
      </w:r>
    </w:p>
    <w:p w14:paraId="3364F41B" w14:textId="77777777" w:rsidR="00E5332A" w:rsidRDefault="00E5332A">
      <w:pPr>
        <w:spacing w:line="360" w:lineRule="auto"/>
        <w:ind w:left="1440" w:firstLine="720"/>
        <w:rPr>
          <w:rFonts w:ascii="Times New Roman" w:eastAsia="Times New Roman" w:hAnsi="Times New Roman" w:cs="Times New Roman"/>
          <w:sz w:val="26"/>
          <w:szCs w:val="26"/>
        </w:rPr>
      </w:pPr>
    </w:p>
    <w:p w14:paraId="42F57052" w14:textId="77777777"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Mobile App:</w:t>
      </w:r>
      <w:r>
        <w:rPr>
          <w:rFonts w:ascii="Times New Roman" w:eastAsia="Times New Roman" w:hAnsi="Times New Roman" w:cs="Times New Roman"/>
          <w:sz w:val="26"/>
          <w:szCs w:val="26"/>
        </w:rPr>
        <w:t xml:space="preserve"> Consider developing a mobile app using JavaScript frameworks like React Native or Flutter to reach a broader audience and provide a native mobile experience.</w:t>
      </w:r>
    </w:p>
    <w:p w14:paraId="5CE2E2B0" w14:textId="77777777" w:rsidR="00E5332A" w:rsidRDefault="00E5332A">
      <w:pPr>
        <w:spacing w:line="360" w:lineRule="auto"/>
        <w:ind w:left="1440" w:firstLine="720"/>
        <w:rPr>
          <w:rFonts w:ascii="Times New Roman" w:eastAsia="Times New Roman" w:hAnsi="Times New Roman" w:cs="Times New Roman"/>
          <w:sz w:val="26"/>
          <w:szCs w:val="26"/>
        </w:rPr>
      </w:pPr>
    </w:p>
    <w:p w14:paraId="071F5F2B" w14:textId="77777777"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Push Notifications:</w:t>
      </w:r>
      <w:r>
        <w:rPr>
          <w:rFonts w:ascii="Times New Roman" w:eastAsia="Times New Roman" w:hAnsi="Times New Roman" w:cs="Times New Roman"/>
          <w:sz w:val="26"/>
          <w:szCs w:val="26"/>
        </w:rPr>
        <w:t xml:space="preserve"> Implement push notifications to alert users about special promotions, new arrivals, or order updates, increasing user engagement.</w:t>
      </w:r>
    </w:p>
    <w:p w14:paraId="5992B74E" w14:textId="77777777" w:rsidR="00E5332A" w:rsidRDefault="00E5332A">
      <w:pPr>
        <w:spacing w:line="360" w:lineRule="auto"/>
        <w:ind w:left="1440" w:firstLine="720"/>
        <w:rPr>
          <w:rFonts w:ascii="Times New Roman" w:eastAsia="Times New Roman" w:hAnsi="Times New Roman" w:cs="Times New Roman"/>
          <w:sz w:val="26"/>
          <w:szCs w:val="26"/>
        </w:rPr>
      </w:pPr>
    </w:p>
    <w:p w14:paraId="6C8F1E80" w14:textId="77777777"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Localization:</w:t>
      </w:r>
      <w:r>
        <w:rPr>
          <w:rFonts w:ascii="Times New Roman" w:eastAsia="Times New Roman" w:hAnsi="Times New Roman" w:cs="Times New Roman"/>
          <w:sz w:val="26"/>
          <w:szCs w:val="26"/>
        </w:rPr>
        <w:t xml:space="preserve"> Expand the website's reach by adding multi-language support with JavaScript libraries like i18next for seamless translation.</w:t>
      </w:r>
    </w:p>
    <w:p w14:paraId="4991F54F" w14:textId="77777777" w:rsidR="00E5332A" w:rsidRDefault="00E5332A">
      <w:pPr>
        <w:spacing w:line="360" w:lineRule="auto"/>
        <w:ind w:left="1440" w:firstLine="720"/>
        <w:rPr>
          <w:rFonts w:ascii="Times New Roman" w:eastAsia="Times New Roman" w:hAnsi="Times New Roman" w:cs="Times New Roman"/>
          <w:sz w:val="26"/>
          <w:szCs w:val="26"/>
        </w:rPr>
      </w:pPr>
    </w:p>
    <w:p w14:paraId="7F7CA53F" w14:textId="77777777"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Progressive Web App (PWA): </w:t>
      </w:r>
      <w:r>
        <w:rPr>
          <w:rFonts w:ascii="Times New Roman" w:eastAsia="Times New Roman" w:hAnsi="Times New Roman" w:cs="Times New Roman"/>
          <w:sz w:val="26"/>
          <w:szCs w:val="26"/>
        </w:rPr>
        <w:t>Convert the website into a PWA to enable offline access and offer a more app-like experience, improving user retention.</w:t>
      </w:r>
    </w:p>
    <w:p w14:paraId="6BDC6203" w14:textId="77777777" w:rsidR="00E5332A" w:rsidRDefault="00E5332A">
      <w:pPr>
        <w:spacing w:line="360" w:lineRule="auto"/>
        <w:ind w:left="1440" w:firstLine="720"/>
        <w:rPr>
          <w:rFonts w:ascii="Times New Roman" w:eastAsia="Times New Roman" w:hAnsi="Times New Roman" w:cs="Times New Roman"/>
          <w:sz w:val="26"/>
          <w:szCs w:val="26"/>
        </w:rPr>
      </w:pPr>
    </w:p>
    <w:p w14:paraId="00A8FE50" w14:textId="77777777" w:rsidR="00E5332A" w:rsidRDefault="00E5332A">
      <w:pPr>
        <w:spacing w:line="360" w:lineRule="auto"/>
        <w:rPr>
          <w:rFonts w:ascii="Times New Roman" w:eastAsia="Times New Roman" w:hAnsi="Times New Roman" w:cs="Times New Roman"/>
          <w:sz w:val="26"/>
          <w:szCs w:val="26"/>
        </w:rPr>
      </w:pPr>
    </w:p>
    <w:p w14:paraId="6E30E1DB"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6455817F"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3F55E2F1"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5CF0106A"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00B29CAF" w14:textId="77777777" w:rsidR="00E5332A" w:rsidRDefault="00E5332A">
      <w:pPr>
        <w:spacing w:line="360" w:lineRule="auto"/>
        <w:ind w:left="2880" w:firstLine="720"/>
        <w:jc w:val="both"/>
        <w:rPr>
          <w:rFonts w:ascii="Times New Roman" w:eastAsia="Times New Roman" w:hAnsi="Times New Roman" w:cs="Times New Roman"/>
          <w:b/>
          <w:sz w:val="36"/>
          <w:szCs w:val="36"/>
        </w:rPr>
      </w:pPr>
    </w:p>
    <w:p w14:paraId="5F31A7CF" w14:textId="77777777" w:rsidR="00E5332A" w:rsidRDefault="00000000">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WEEK 3</w:t>
      </w:r>
    </w:p>
    <w:p w14:paraId="0EFF9FEC"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7FA6D901" w14:textId="77777777" w:rsidR="00E5332A" w:rsidRDefault="00000000">
      <w:pPr>
        <w:spacing w:line="36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Introduction </w:t>
      </w:r>
    </w:p>
    <w:p w14:paraId="3EDFE503" w14:textId="26EE69A8"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 xml:space="preserve">PROBLEM </w:t>
      </w:r>
      <w:r w:rsidR="00B9527C">
        <w:rPr>
          <w:rFonts w:ascii="Times New Roman" w:eastAsia="Times New Roman" w:hAnsi="Times New Roman" w:cs="Times New Roman"/>
          <w:b/>
          <w:sz w:val="32"/>
          <w:szCs w:val="32"/>
        </w:rPr>
        <w:t>STATEMENT: -</w:t>
      </w:r>
      <w:r>
        <w:rPr>
          <w:rFonts w:ascii="Times New Roman" w:eastAsia="Times New Roman" w:hAnsi="Times New Roman" w:cs="Times New Roman"/>
          <w:sz w:val="26"/>
          <w:szCs w:val="26"/>
        </w:rPr>
        <w:t>The SRS outlines the requirements for an online vegetable website developed using React.js.</w:t>
      </w:r>
    </w:p>
    <w:p w14:paraId="2E61826D" w14:textId="77777777" w:rsidR="00E5332A" w:rsidRDefault="00E5332A">
      <w:pPr>
        <w:spacing w:line="360" w:lineRule="auto"/>
        <w:jc w:val="both"/>
        <w:rPr>
          <w:rFonts w:ascii="Times New Roman" w:eastAsia="Times New Roman" w:hAnsi="Times New Roman" w:cs="Times New Roman"/>
          <w:sz w:val="26"/>
          <w:szCs w:val="26"/>
        </w:rPr>
      </w:pPr>
    </w:p>
    <w:p w14:paraId="6DD55D5F"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2D6BF42F"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Technologies Used</w:t>
      </w:r>
    </w:p>
    <w:p w14:paraId="630E966B" w14:textId="77777777" w:rsidR="00B9527C" w:rsidRDefault="00B9527C">
      <w:pPr>
        <w:spacing w:line="360" w:lineRule="auto"/>
        <w:jc w:val="both"/>
        <w:rPr>
          <w:rFonts w:ascii="Times New Roman" w:eastAsia="Times New Roman" w:hAnsi="Times New Roman" w:cs="Times New Roman"/>
          <w:b/>
          <w:sz w:val="26"/>
          <w:szCs w:val="26"/>
        </w:rPr>
      </w:pPr>
    </w:p>
    <w:p w14:paraId="21836D7E" w14:textId="04704B8A" w:rsidR="00E5332A"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React Framework: Building Dynamic User Interfaces</w:t>
      </w:r>
    </w:p>
    <w:p w14:paraId="4A0C3A03" w14:textId="33DF923B"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React is an open-source JavaScript library for building user interfaces (UIs), specifically designed to create interactive and dynamic front-end applications. Developed and maintained by Facebook, </w:t>
      </w:r>
      <w:r w:rsidR="00B9527C">
        <w:rPr>
          <w:rFonts w:ascii="Times New Roman" w:eastAsia="Times New Roman" w:hAnsi="Times New Roman" w:cs="Times New Roman"/>
          <w:sz w:val="26"/>
          <w:szCs w:val="26"/>
        </w:rPr>
        <w:t>react</w:t>
      </w:r>
      <w:r>
        <w:rPr>
          <w:rFonts w:ascii="Times New Roman" w:eastAsia="Times New Roman" w:hAnsi="Times New Roman" w:cs="Times New Roman"/>
          <w:sz w:val="26"/>
          <w:szCs w:val="26"/>
        </w:rPr>
        <w:t xml:space="preserve"> has gained widespread adoption due to its component-based architecture and efficient rendering capabilities.</w:t>
      </w:r>
    </w:p>
    <w:p w14:paraId="521A6A9E"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Key Concepts and Features:</w:t>
      </w:r>
    </w:p>
    <w:p w14:paraId="5A790DF5"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Component-Based Architecture:</w:t>
      </w:r>
      <w:r>
        <w:rPr>
          <w:rFonts w:ascii="Times New Roman" w:eastAsia="Times New Roman" w:hAnsi="Times New Roman" w:cs="Times New Roman"/>
          <w:sz w:val="26"/>
          <w:szCs w:val="26"/>
        </w:rPr>
        <w:t xml:space="preserve"> React revolves around the concept of components, which are self-contained, reusable building blocks for UI elements. Components encapsulate both the UI and the logic associated with it, making development modular and maintainable.</w:t>
      </w:r>
    </w:p>
    <w:p w14:paraId="711952AF" w14:textId="5DF1C7DF"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Virtual DOM (Document Object Model):</w:t>
      </w:r>
      <w:r>
        <w:rPr>
          <w:rFonts w:ascii="Times New Roman" w:eastAsia="Times New Roman" w:hAnsi="Times New Roman" w:cs="Times New Roman"/>
          <w:sz w:val="26"/>
          <w:szCs w:val="26"/>
        </w:rPr>
        <w:t xml:space="preserve"> React employs a virtual DOM, an in-memory representation of the actual DOM. When data changes occur, </w:t>
      </w:r>
      <w:r w:rsidR="00B9527C">
        <w:rPr>
          <w:rFonts w:ascii="Times New Roman" w:eastAsia="Times New Roman" w:hAnsi="Times New Roman" w:cs="Times New Roman"/>
          <w:sz w:val="26"/>
          <w:szCs w:val="26"/>
        </w:rPr>
        <w:t>react</w:t>
      </w:r>
      <w:r>
        <w:rPr>
          <w:rFonts w:ascii="Times New Roman" w:eastAsia="Times New Roman" w:hAnsi="Times New Roman" w:cs="Times New Roman"/>
          <w:sz w:val="26"/>
          <w:szCs w:val="26"/>
        </w:rPr>
        <w:t xml:space="preserve"> compares the virtual DOM with the previous version, identifies differences, and then updates only </w:t>
      </w:r>
      <w:r>
        <w:rPr>
          <w:rFonts w:ascii="Times New Roman" w:eastAsia="Times New Roman" w:hAnsi="Times New Roman" w:cs="Times New Roman"/>
          <w:sz w:val="26"/>
          <w:szCs w:val="26"/>
        </w:rPr>
        <w:lastRenderedPageBreak/>
        <w:t>the necessary parts of the actual DOM. This approach minimizes unnecessary DOM manipulation and enhances performance.</w:t>
      </w:r>
    </w:p>
    <w:p w14:paraId="7385E5E1"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Declarative Syntax: </w:t>
      </w:r>
      <w:r>
        <w:rPr>
          <w:rFonts w:ascii="Times New Roman" w:eastAsia="Times New Roman" w:hAnsi="Times New Roman" w:cs="Times New Roman"/>
          <w:sz w:val="26"/>
          <w:szCs w:val="26"/>
        </w:rPr>
        <w:t>React uses a declarative approach, where developers specify the desired outcome of UI components, and React takes care of the underlying updates and rendering. This leads to more predictable code and easier debugging.</w:t>
      </w:r>
    </w:p>
    <w:p w14:paraId="72D0CE90"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Reconciliation:</w:t>
      </w:r>
      <w:r>
        <w:rPr>
          <w:rFonts w:ascii="Times New Roman" w:eastAsia="Times New Roman" w:hAnsi="Times New Roman" w:cs="Times New Roman"/>
          <w:sz w:val="26"/>
          <w:szCs w:val="26"/>
        </w:rPr>
        <w:t xml:space="preserve"> React's reconciliation algorithm efficiently updates the DOM by minimizing changes and avoiding unnecessary re-renders. This contributes to faster rendering and improved performance.</w:t>
      </w:r>
    </w:p>
    <w:p w14:paraId="4F9164D2"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6"/>
          <w:szCs w:val="26"/>
        </w:rPr>
        <w:t xml:space="preserve">Component Lifecycle Methods: </w:t>
      </w:r>
      <w:r>
        <w:rPr>
          <w:rFonts w:ascii="Times New Roman" w:eastAsia="Times New Roman" w:hAnsi="Times New Roman" w:cs="Times New Roman"/>
          <w:sz w:val="26"/>
          <w:szCs w:val="26"/>
        </w:rPr>
        <w:t>React components have lifecycle methods that allow developers to perform actions at specific stages of a component's existence, such as when it is created, updated, or removed. This enables tasks like data fetching, updating state, and cleanup operations.</w:t>
      </w:r>
    </w:p>
    <w:p w14:paraId="17D5A588"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State Management:</w:t>
      </w:r>
      <w:r>
        <w:rPr>
          <w:rFonts w:ascii="Times New Roman" w:eastAsia="Times New Roman" w:hAnsi="Times New Roman" w:cs="Times New Roman"/>
          <w:sz w:val="26"/>
          <w:szCs w:val="26"/>
        </w:rPr>
        <w:t xml:space="preserve"> React allows components to manage their internal state, making it easier to handle dynamic data and interactive behavior. The useState hook introduced in newer versions of React simplifies state management within functional components.</w:t>
      </w:r>
    </w:p>
    <w:p w14:paraId="7A3C12B1"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Context API:</w:t>
      </w:r>
      <w:r>
        <w:rPr>
          <w:rFonts w:ascii="Times New Roman" w:eastAsia="Times New Roman" w:hAnsi="Times New Roman" w:cs="Times New Roman"/>
          <w:sz w:val="26"/>
          <w:szCs w:val="26"/>
        </w:rPr>
        <w:t xml:space="preserve"> The Context API enables data to be passed down the component tree without manually passing props at each level. This is particularly useful for managing global data and themes across an application.</w:t>
      </w:r>
    </w:p>
    <w:p w14:paraId="6DA60AA8"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React Router: </w:t>
      </w:r>
      <w:r>
        <w:rPr>
          <w:rFonts w:ascii="Times New Roman" w:eastAsia="Times New Roman" w:hAnsi="Times New Roman" w:cs="Times New Roman"/>
          <w:sz w:val="26"/>
          <w:szCs w:val="26"/>
        </w:rPr>
        <w:t>React Router is a popular library for handling navigation and routing in React applications. It allows for creating single-page applications with multiple views while maintaining a seamless user experience.</w:t>
      </w:r>
    </w:p>
    <w:p w14:paraId="15F3C0B3"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43345BA2"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Server-Side Rendering (SSR) and Static Site Generation (SSG):</w:t>
      </w:r>
      <w:r>
        <w:rPr>
          <w:rFonts w:ascii="Times New Roman" w:eastAsia="Times New Roman" w:hAnsi="Times New Roman" w:cs="Times New Roman"/>
          <w:sz w:val="26"/>
          <w:szCs w:val="26"/>
        </w:rPr>
        <w:t xml:space="preserve"> React can be used to render UI on the server side or generate static HTML pages, enhancing SEO, initial load times, and accessibility.</w:t>
      </w:r>
    </w:p>
    <w:p w14:paraId="4AAC3011"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Component Reusability:</w:t>
      </w:r>
      <w:r>
        <w:rPr>
          <w:rFonts w:ascii="Times New Roman" w:eastAsia="Times New Roman" w:hAnsi="Times New Roman" w:cs="Times New Roman"/>
          <w:sz w:val="26"/>
          <w:szCs w:val="26"/>
        </w:rPr>
        <w:t xml:space="preserve"> React components are highly reusable, which leads to efficient development and codebase maintenance. Developers can build a library of components to be used across different projects.</w:t>
      </w:r>
    </w:p>
    <w:p w14:paraId="4ABCCA53" w14:textId="77777777" w:rsidR="00E5332A"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Transforming a Static HTML/CSS Website into a React-Powered Application</w:t>
      </w:r>
    </w:p>
    <w:p w14:paraId="47AABD4D" w14:textId="77777777" w:rsidR="00E5332A" w:rsidRDefault="00000000">
      <w:pPr>
        <w:spacing w:before="24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the dynamic realm of web development, the evolution of technologies has led to new and more efficient ways to build interactive and responsive websites. Converting a website from traditional HTML/CSS to React, a powerful JavaScript library, marks a significant step towards enhancing user experiences, streamlining development, and embracing modern web practices.</w:t>
      </w:r>
    </w:p>
    <w:p w14:paraId="7C2D0311" w14:textId="77777777" w:rsidR="00E5332A" w:rsidRDefault="00000000">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Understanding the Transition:</w:t>
      </w:r>
    </w:p>
    <w:p w14:paraId="65DBAA0B" w14:textId="77777777" w:rsidR="00E5332A" w:rsidRDefault="00000000">
      <w:pPr>
        <w:numPr>
          <w:ilvl w:val="0"/>
          <w:numId w:val="2"/>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Component-Based Paradigm:</w:t>
      </w:r>
      <w:r>
        <w:rPr>
          <w:rFonts w:ascii="Times New Roman" w:eastAsia="Times New Roman" w:hAnsi="Times New Roman" w:cs="Times New Roman"/>
          <w:sz w:val="26"/>
          <w:szCs w:val="26"/>
        </w:rPr>
        <w:t xml:space="preserve"> The fundamental shift when migrating to React lies in its component-based architecture. Instead of monolithic HTML files, the website is broken down into reusable components. These components encapsulate UI elements and their behaviors, fostering modularity, reusability, and easier maintenance.</w:t>
      </w:r>
    </w:p>
    <w:p w14:paraId="37176667" w14:textId="77777777" w:rsidR="00E5332A" w:rsidRDefault="00000000">
      <w:pPr>
        <w:numPr>
          <w:ilvl w:val="0"/>
          <w:numId w:val="2"/>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Declarative Approach:</w:t>
      </w:r>
      <w:r>
        <w:rPr>
          <w:rFonts w:ascii="Times New Roman" w:eastAsia="Times New Roman" w:hAnsi="Times New Roman" w:cs="Times New Roman"/>
          <w:sz w:val="26"/>
          <w:szCs w:val="26"/>
        </w:rPr>
        <w:t xml:space="preserve"> React employs a declarative approach to building interfaces. Developers describe the desired UI outcome, and React takes care of efficiently updating the DOM. This approach simplifies the process of handling dynamic content, user interactions, and state changes.</w:t>
      </w:r>
    </w:p>
    <w:p w14:paraId="17C0414E" w14:textId="77777777" w:rsidR="00E5332A" w:rsidRDefault="00000000">
      <w:pPr>
        <w:numPr>
          <w:ilvl w:val="0"/>
          <w:numId w:val="2"/>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Virtual DOM Optimization:</w:t>
      </w:r>
      <w:r>
        <w:rPr>
          <w:rFonts w:ascii="Times New Roman" w:eastAsia="Times New Roman" w:hAnsi="Times New Roman" w:cs="Times New Roman"/>
          <w:sz w:val="26"/>
          <w:szCs w:val="26"/>
        </w:rPr>
        <w:t xml:space="preserve"> React's virtual DOM mechanism minimizes direct manipulation of the actual DOM, resulting in faster rendering and better performance. It intelligently updates only the necessary parts of the DOM, reducing overhead and enhancing the user experience.</w:t>
      </w:r>
    </w:p>
    <w:p w14:paraId="4596168A" w14:textId="77777777" w:rsidR="00E5332A" w:rsidRDefault="00000000">
      <w:pPr>
        <w:numPr>
          <w:ilvl w:val="0"/>
          <w:numId w:val="2"/>
        </w:numPr>
        <w:spacing w:after="240"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Flow:</w:t>
      </w:r>
      <w:r>
        <w:rPr>
          <w:rFonts w:ascii="Times New Roman" w:eastAsia="Times New Roman" w:hAnsi="Times New Roman" w:cs="Times New Roman"/>
          <w:sz w:val="26"/>
          <w:szCs w:val="26"/>
        </w:rPr>
        <w:t xml:space="preserve"> React enforces a unidirectional data flow. This clear flow of data ensures predictability and makes it easier to track changes, debug issues, and maintain codebases as the application grows.</w:t>
      </w:r>
    </w:p>
    <w:p w14:paraId="29EB97BB" w14:textId="77777777" w:rsidR="00E5332A" w:rsidRDefault="00000000">
      <w:pPr>
        <w:spacing w:before="240" w:after="240"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Migration Process:</w:t>
      </w:r>
    </w:p>
    <w:p w14:paraId="4E28B47A"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Component Identification:</w:t>
      </w:r>
      <w:r>
        <w:rPr>
          <w:rFonts w:ascii="Times New Roman" w:eastAsia="Times New Roman" w:hAnsi="Times New Roman" w:cs="Times New Roman"/>
          <w:sz w:val="26"/>
          <w:szCs w:val="26"/>
        </w:rPr>
        <w:t xml:space="preserve"> The HTML structure is analyzed to identify logical components. Elements that repeat or have shared functionality can be turned into React components.</w:t>
      </w:r>
    </w:p>
    <w:p w14:paraId="0AA09A78"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Component Creation:</w:t>
      </w:r>
      <w:r>
        <w:rPr>
          <w:rFonts w:ascii="Times New Roman" w:eastAsia="Times New Roman" w:hAnsi="Times New Roman" w:cs="Times New Roman"/>
          <w:sz w:val="26"/>
          <w:szCs w:val="26"/>
        </w:rPr>
        <w:t xml:space="preserve"> Each identified component is transformed into a React component. HTML markup becomes JSX, which allows embedding JavaScript logic within the markup.</w:t>
      </w:r>
    </w:p>
    <w:p w14:paraId="4E52A185"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State Management:</w:t>
      </w:r>
      <w:r>
        <w:rPr>
          <w:rFonts w:ascii="Times New Roman" w:eastAsia="Times New Roman" w:hAnsi="Times New Roman" w:cs="Times New Roman"/>
          <w:sz w:val="26"/>
          <w:szCs w:val="26"/>
        </w:rPr>
        <w:t xml:space="preserve"> Elements that require dynamic updates are integrated with React's state management. This enables seamless handling of changes and real-time interactions.</w:t>
      </w:r>
    </w:p>
    <w:p w14:paraId="530B406F"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CSS Adaptation:</w:t>
      </w:r>
      <w:r>
        <w:rPr>
          <w:rFonts w:ascii="Times New Roman" w:eastAsia="Times New Roman" w:hAnsi="Times New Roman" w:cs="Times New Roman"/>
          <w:sz w:val="26"/>
          <w:szCs w:val="26"/>
        </w:rPr>
        <w:t xml:space="preserve"> Existing CSS styles can be retained, but React's approach often involves component-specific styling methodologies like CSS Modules or </w:t>
      </w:r>
      <w:r>
        <w:rPr>
          <w:rFonts w:ascii="Times New Roman" w:eastAsia="Times New Roman" w:hAnsi="Times New Roman" w:cs="Times New Roman"/>
          <w:sz w:val="26"/>
          <w:szCs w:val="26"/>
        </w:rPr>
        <w:lastRenderedPageBreak/>
        <w:t>Styled Components. This encapsulates styles and reduces the risk of class name collisions.</w:t>
      </w:r>
    </w:p>
    <w:p w14:paraId="71B3C959"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Event Handling:</w:t>
      </w:r>
      <w:r>
        <w:rPr>
          <w:rFonts w:ascii="Times New Roman" w:eastAsia="Times New Roman" w:hAnsi="Times New Roman" w:cs="Times New Roman"/>
          <w:sz w:val="26"/>
          <w:szCs w:val="26"/>
        </w:rPr>
        <w:t xml:space="preserve"> Event handling is achieved using React's event system. Inline JavaScript event attributes in HTML are replaced with event listeners attached to React components.</w:t>
      </w:r>
    </w:p>
    <w:p w14:paraId="1940522C" w14:textId="77777777" w:rsidR="00E5332A" w:rsidRDefault="00000000">
      <w:pPr>
        <w:numPr>
          <w:ilvl w:val="0"/>
          <w:numId w:val="3"/>
        </w:numPr>
        <w:spacing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Binding:</w:t>
      </w:r>
      <w:r>
        <w:rPr>
          <w:rFonts w:ascii="Times New Roman" w:eastAsia="Times New Roman" w:hAnsi="Times New Roman" w:cs="Times New Roman"/>
          <w:sz w:val="26"/>
          <w:szCs w:val="26"/>
        </w:rPr>
        <w:t xml:space="preserve"> Any data binding in HTML is replaced with JSX expressions, which render dynamic content within React components.</w:t>
      </w:r>
    </w:p>
    <w:p w14:paraId="539D18C2" w14:textId="77777777" w:rsidR="00E5332A" w:rsidRDefault="00000000">
      <w:pPr>
        <w:numPr>
          <w:ilvl w:val="0"/>
          <w:numId w:val="3"/>
        </w:numPr>
        <w:spacing w:after="240" w:line="48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Refactoring:</w:t>
      </w:r>
      <w:r>
        <w:rPr>
          <w:rFonts w:ascii="Times New Roman" w:eastAsia="Times New Roman" w:hAnsi="Times New Roman" w:cs="Times New Roman"/>
          <w:sz w:val="26"/>
          <w:szCs w:val="26"/>
        </w:rPr>
        <w:t xml:space="preserve"> Refactor the codebase to align with React's best practices, including component naming conventions, prop handling, and state management.</w:t>
      </w:r>
    </w:p>
    <w:p w14:paraId="4CCB9BD9" w14:textId="77777777" w:rsidR="00E5332A" w:rsidRDefault="00E5332A">
      <w:pPr>
        <w:spacing w:before="240" w:after="240" w:line="480" w:lineRule="auto"/>
        <w:jc w:val="both"/>
        <w:rPr>
          <w:rFonts w:ascii="Times New Roman" w:eastAsia="Times New Roman" w:hAnsi="Times New Roman" w:cs="Times New Roman"/>
          <w:sz w:val="26"/>
          <w:szCs w:val="26"/>
        </w:rPr>
      </w:pPr>
    </w:p>
    <w:p w14:paraId="3A26B7B6"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A629FD3"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49A5245"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F52FB35"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D7BE76F"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256A7C98"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13AA2F2" w14:textId="77777777" w:rsidR="00E5332A" w:rsidRDefault="00000000">
      <w:pPr>
        <w:spacing w:before="240" w:after="24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189DB95" w14:textId="77777777" w:rsidR="00E5332A" w:rsidRDefault="00E5332A">
      <w:pPr>
        <w:spacing w:line="360" w:lineRule="auto"/>
        <w:jc w:val="both"/>
        <w:rPr>
          <w:rFonts w:ascii="Times New Roman" w:eastAsia="Times New Roman" w:hAnsi="Times New Roman" w:cs="Times New Roman"/>
          <w:b/>
          <w:sz w:val="36"/>
          <w:szCs w:val="36"/>
        </w:rPr>
      </w:pPr>
    </w:p>
    <w:p w14:paraId="60B9A969" w14:textId="77777777" w:rsidR="00E5332A" w:rsidRDefault="00000000">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WEEK 4</w:t>
      </w:r>
    </w:p>
    <w:p w14:paraId="4DA514FC"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5122DA58" w14:textId="77777777" w:rsidR="00E5332A" w:rsidRDefault="00000000">
      <w:pPr>
        <w:spacing w:line="360" w:lineRule="auto"/>
        <w:ind w:left="288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411F30CB" w14:textId="7B2DF752"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Problem </w:t>
      </w:r>
      <w:r w:rsidR="00B87769">
        <w:rPr>
          <w:rFonts w:ascii="Times New Roman" w:eastAsia="Times New Roman" w:hAnsi="Times New Roman" w:cs="Times New Roman"/>
          <w:b/>
          <w:sz w:val="30"/>
          <w:szCs w:val="30"/>
        </w:rPr>
        <w:t>Statement: -</w:t>
      </w:r>
      <w:r>
        <w:rPr>
          <w:rFonts w:ascii="Times New Roman" w:eastAsia="Times New Roman" w:hAnsi="Times New Roman" w:cs="Times New Roman"/>
          <w:sz w:val="26"/>
          <w:szCs w:val="26"/>
        </w:rPr>
        <w:t>To create Front End and Backend of Online Vegetable Market Website using Node js ,Express js and MongoDB.</w:t>
      </w:r>
    </w:p>
    <w:p w14:paraId="649FB8E1"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5E848779"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Technologies Used</w:t>
      </w:r>
    </w:p>
    <w:p w14:paraId="1D4E10D7" w14:textId="17BF6C25" w:rsidR="00E5332A" w:rsidRDefault="00B87769">
      <w:pPr>
        <w:spacing w:before="30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Backend (</w:t>
      </w:r>
      <w:r w:rsidR="00000000">
        <w:rPr>
          <w:rFonts w:ascii="Times New Roman" w:eastAsia="Times New Roman" w:hAnsi="Times New Roman" w:cs="Times New Roman"/>
          <w:b/>
          <w:sz w:val="32"/>
          <w:szCs w:val="32"/>
        </w:rPr>
        <w:t>Node js,MongoDB)</w:t>
      </w:r>
    </w:p>
    <w:p w14:paraId="56E8C073" w14:textId="77777777" w:rsidR="00E5332A" w:rsidRDefault="00000000">
      <w:pPr>
        <w:spacing w:before="30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1.User Authentication and Authorization</w:t>
      </w:r>
      <w:r>
        <w:rPr>
          <w:rFonts w:ascii="Times New Roman" w:eastAsia="Times New Roman" w:hAnsi="Times New Roman" w:cs="Times New Roman"/>
          <w:sz w:val="26"/>
          <w:szCs w:val="26"/>
        </w:rPr>
        <w:t>:Implement user registration and login functionality to allow users to create accounts and log in. Use sessions or JSON Web Tokens (JWT) for authentication and ensure that only authenticated users can access certain features of the website, such as placing orders or managing their profiles.</w:t>
      </w:r>
    </w:p>
    <w:p w14:paraId="3A2BEC65" w14:textId="77777777" w:rsidR="00E5332A" w:rsidRDefault="00000000">
      <w:pPr>
        <w:spacing w:before="30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2.Product Listings</w:t>
      </w:r>
      <w:r>
        <w:rPr>
          <w:rFonts w:ascii="Times New Roman" w:eastAsia="Times New Roman" w:hAnsi="Times New Roman" w:cs="Times New Roman"/>
          <w:sz w:val="26"/>
          <w:szCs w:val="26"/>
        </w:rPr>
        <w:t>:Create APIs to display a list of available vegetables with their prices, descriptions, and images. Users should be able to browse through the list and filter vegetables based on categories or search terms.</w:t>
      </w:r>
    </w:p>
    <w:p w14:paraId="4218B8C1" w14:textId="77777777" w:rsidR="00E5332A" w:rsidRDefault="00000000">
      <w:pPr>
        <w:spacing w:before="30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3.Shopping Cart</w:t>
      </w:r>
      <w:r>
        <w:rPr>
          <w:rFonts w:ascii="Times New Roman" w:eastAsia="Times New Roman" w:hAnsi="Times New Roman" w:cs="Times New Roman"/>
          <w:sz w:val="26"/>
          <w:szCs w:val="26"/>
        </w:rPr>
        <w:t>:Implement a shopping cart functionality that allows users to add vegetables to their cart, adjust quantities, and view the total cost of their selections. The cart should persist between user sessions.</w:t>
      </w:r>
    </w:p>
    <w:p w14:paraId="4974AAB1" w14:textId="77777777" w:rsidR="00E5332A" w:rsidRDefault="00000000">
      <w:pPr>
        <w:spacing w:before="30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4.Order Management</w:t>
      </w:r>
      <w:r>
        <w:rPr>
          <w:rFonts w:ascii="Times New Roman" w:eastAsia="Times New Roman" w:hAnsi="Times New Roman" w:cs="Times New Roman"/>
          <w:sz w:val="26"/>
          <w:szCs w:val="26"/>
        </w:rPr>
        <w:t>:Enable users to place orders for the vegetables in their cart. After placing an order, users should receive confirmation emails, and the order details should be stored in the database for future reference.</w:t>
      </w:r>
    </w:p>
    <w:p w14:paraId="1BC51554" w14:textId="77777777" w:rsidR="00E5332A" w:rsidRDefault="00000000">
      <w:pPr>
        <w:spacing w:before="30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5.User Reviews and Ratings</w:t>
      </w:r>
      <w:r>
        <w:rPr>
          <w:rFonts w:ascii="Times New Roman" w:eastAsia="Times New Roman" w:hAnsi="Times New Roman" w:cs="Times New Roman"/>
          <w:sz w:val="26"/>
          <w:szCs w:val="26"/>
        </w:rPr>
        <w:t>:Allow users to leave reviews and ratings for the vegetables they have purchased. Display the average rating and individual reviews on the product pages.</w:t>
      </w:r>
    </w:p>
    <w:p w14:paraId="72D006DD" w14:textId="77777777" w:rsidR="00E5332A"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NODE JS:</w:t>
      </w:r>
    </w:p>
    <w:p w14:paraId="31A433D6" w14:textId="77777777" w:rsidR="00E5332A" w:rsidRDefault="00000000">
      <w:pPr>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Node.js is a popular open-source runtime environment that allows you to execute JavaScript code outside of a web browser. It is built on the V8 JavaScript engine, which is also used by the Google Chrome browser, and it enables developers to run JavaScript on the server-side, making it ideal for building scalable and high-performance applications.</w:t>
      </w:r>
    </w:p>
    <w:p w14:paraId="036573C9" w14:textId="77777777" w:rsidR="00E5332A"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1.User Login Function</w:t>
      </w:r>
    </w:p>
    <w:p w14:paraId="66178DBB" w14:textId="77777777" w:rsidR="00E5332A" w:rsidRDefault="00000000">
      <w:pPr>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defines a user login function in a Node.js application using Express.js and MongoDB. The purpose of this function is to authenticate users based on their provided credentials (username and password) and respond accordingly.</w:t>
      </w:r>
    </w:p>
    <w:p w14:paraId="30A5231D" w14:textId="77777777" w:rsidR="00E5332A"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 User Registration Function</w:t>
      </w:r>
    </w:p>
    <w:p w14:paraId="4A40E3C1" w14:textId="77777777" w:rsidR="00E5332A" w:rsidRDefault="00000000">
      <w:pPr>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defines a user registration function in a Node.js application using Express.js and MongoDB. The purpose of this function is to register new users by saving their provided information (username, email, password) to the database.</w:t>
      </w:r>
    </w:p>
    <w:p w14:paraId="366E433F" w14:textId="77777777" w:rsidR="00E5332A"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3.Connecting to MongoDB</w:t>
      </w:r>
    </w:p>
    <w:p w14:paraId="3F16A373" w14:textId="77777777" w:rsidR="00E5332A" w:rsidRDefault="00000000">
      <w:pPr>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is a Node.js module responsible for connecting to a MongoDB database using the Mongoose library. It establishes a connection to the MongoDB database specified in the process.env.MONGO_URL environment variable.</w:t>
      </w:r>
    </w:p>
    <w:p w14:paraId="62894B44" w14:textId="77777777" w:rsidR="00E5332A" w:rsidRDefault="00000000">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4.User Login Form Validation and Submission</w:t>
      </w:r>
    </w:p>
    <w:p w14:paraId="48195D66"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provided code is a JavaScript script that handles the validation and submission of a user login form on the client-side. It performs input validation for the username and password fields and sends the form data to the server using a fetch API for user authentication.</w:t>
      </w:r>
    </w:p>
    <w:p w14:paraId="1020E8E6"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Get DOM Elements and Form Submission Event Listener</w:t>
      </w:r>
    </w:p>
    <w:p w14:paraId="59938709"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Form Submission Event Handler</w:t>
      </w:r>
    </w:p>
    <w:p w14:paraId="0BB0490D"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Form Data Preparation and Submission</w:t>
      </w:r>
    </w:p>
    <w:p w14:paraId="04EF36F7"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Server Response</w:t>
      </w:r>
    </w:p>
    <w:p w14:paraId="681C60E5" w14:textId="77777777" w:rsidR="00E5332A" w:rsidRDefault="00000000">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 User Signup Form Validation and Submission</w:t>
      </w:r>
    </w:p>
    <w:p w14:paraId="4D6F1B6E" w14:textId="0A800BC2"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JavaScript code is a client-side script responsible for handling the validation and submission of a user signup form. It performs input validation for the username, email, password, and password confirmation fields and sends the form data to the server using a fetch API for user registration.</w:t>
      </w:r>
    </w:p>
    <w:p w14:paraId="3A7C2D44"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Steps:</w:t>
      </w:r>
    </w:p>
    <w:p w14:paraId="48E16F88"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    The script provides client-side validation for a user signup form.</w:t>
      </w:r>
    </w:p>
    <w:p w14:paraId="0B80887B"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2.    It checks if the username, email, password, and password confirmation fields meet specific criteria before proceeding with registration.</w:t>
      </w:r>
    </w:p>
    <w:p w14:paraId="5D008284"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The fetch API is used to send a JSON payload containing the signup credentials to the "/signup" endpoint on the server for registration.</w:t>
      </w:r>
    </w:p>
    <w:p w14:paraId="779BE5C1"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Depending on the server's response, the script displays success or error messages on the form using the displayFormMessage function.</w:t>
      </w:r>
    </w:p>
    <w:p w14:paraId="32CA1B38"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5.    The form submission is asynchronous, ensuring a smoother user experience for the user.</w:t>
      </w:r>
    </w:p>
    <w:p w14:paraId="0E8301CC" w14:textId="77777777" w:rsidR="00E5332A" w:rsidRDefault="00000000">
      <w:pPr>
        <w:spacing w:before="240" w:after="240"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    Despite client-side validation, it's crucial to implement server-side validation and security measures to ensure data integrity and protect user data during registration. Server-side validation helps prevent potential security vulnerabilities and ensures consistent validation checks.</w:t>
      </w:r>
    </w:p>
    <w:p w14:paraId="52E8A967"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42B7BA65" w14:textId="0A796970" w:rsidR="00E5332A" w:rsidRDefault="00A022C0">
      <w:pPr>
        <w:spacing w:line="36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6432" behindDoc="0" locked="0" layoutInCell="1" allowOverlap="1" wp14:anchorId="0F541714" wp14:editId="13DB8A52">
            <wp:simplePos x="0" y="0"/>
            <wp:positionH relativeFrom="margin">
              <wp:posOffset>-472698</wp:posOffset>
            </wp:positionH>
            <wp:positionV relativeFrom="paragraph">
              <wp:posOffset>3995355</wp:posOffset>
            </wp:positionV>
            <wp:extent cx="6434464" cy="3223648"/>
            <wp:effectExtent l="0" t="0" r="4445" b="0"/>
            <wp:wrapThrough wrapText="bothSides">
              <wp:wrapPolygon edited="0">
                <wp:start x="0" y="0"/>
                <wp:lineTo x="0" y="21447"/>
                <wp:lineTo x="21551" y="21447"/>
                <wp:lineTo x="21551" y="0"/>
                <wp:lineTo x="0" y="0"/>
              </wp:wrapPolygon>
            </wp:wrapThrough>
            <wp:docPr id="3182934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3409"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2353" cy="3227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2"/>
          <w:szCs w:val="32"/>
        </w:rPr>
        <w:drawing>
          <wp:anchor distT="0" distB="0" distL="114300" distR="114300" simplePos="0" relativeHeight="251665408" behindDoc="0" locked="0" layoutInCell="1" allowOverlap="1" wp14:anchorId="06D4EB27" wp14:editId="2E3DCC83">
            <wp:simplePos x="0" y="0"/>
            <wp:positionH relativeFrom="margin">
              <wp:posOffset>-486668</wp:posOffset>
            </wp:positionH>
            <wp:positionV relativeFrom="paragraph">
              <wp:posOffset>426558</wp:posOffset>
            </wp:positionV>
            <wp:extent cx="6475730" cy="3230880"/>
            <wp:effectExtent l="0" t="0" r="1270" b="7620"/>
            <wp:wrapThrough wrapText="bothSides">
              <wp:wrapPolygon edited="0">
                <wp:start x="0" y="0"/>
                <wp:lineTo x="0" y="21524"/>
                <wp:lineTo x="21541" y="21524"/>
                <wp:lineTo x="21541" y="0"/>
                <wp:lineTo x="0" y="0"/>
              </wp:wrapPolygon>
            </wp:wrapThrough>
            <wp:docPr id="15955840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4021"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5730" cy="3230880"/>
                    </a:xfrm>
                    <a:prstGeom prst="rect">
                      <a:avLst/>
                    </a:prstGeom>
                  </pic:spPr>
                </pic:pic>
              </a:graphicData>
            </a:graphic>
            <wp14:sizeRelH relativeFrom="page">
              <wp14:pctWidth>0</wp14:pctWidth>
            </wp14:sizeRelH>
            <wp14:sizeRelV relativeFrom="page">
              <wp14:pctHeight>0</wp14:pctHeight>
            </wp14:sizeRelV>
          </wp:anchor>
        </w:drawing>
      </w:r>
      <w:r w:rsidR="00000000">
        <w:rPr>
          <w:rFonts w:ascii="Times New Roman" w:eastAsia="Times New Roman" w:hAnsi="Times New Roman" w:cs="Times New Roman"/>
          <w:b/>
          <w:sz w:val="32"/>
          <w:szCs w:val="32"/>
        </w:rPr>
        <w:t>Result and Discussion</w:t>
      </w:r>
    </w:p>
    <w:p w14:paraId="1D7696B3" w14:textId="04B7ED87" w:rsidR="00E5332A" w:rsidRDefault="00B87769">
      <w:pPr>
        <w:spacing w:line="36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71552" behindDoc="0" locked="0" layoutInCell="1" allowOverlap="1" wp14:anchorId="660FDA05" wp14:editId="21E34267">
            <wp:simplePos x="0" y="0"/>
            <wp:positionH relativeFrom="column">
              <wp:posOffset>-410845</wp:posOffset>
            </wp:positionH>
            <wp:positionV relativeFrom="paragraph">
              <wp:posOffset>3858895</wp:posOffset>
            </wp:positionV>
            <wp:extent cx="6538595" cy="3409315"/>
            <wp:effectExtent l="0" t="0" r="0" b="635"/>
            <wp:wrapThrough wrapText="bothSides">
              <wp:wrapPolygon edited="0">
                <wp:start x="0" y="0"/>
                <wp:lineTo x="0" y="21483"/>
                <wp:lineTo x="21522" y="21483"/>
                <wp:lineTo x="21522" y="0"/>
                <wp:lineTo x="0" y="0"/>
              </wp:wrapPolygon>
            </wp:wrapThrough>
            <wp:docPr id="5860595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59529" name="Picture 5860595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38595" cy="3409315"/>
                    </a:xfrm>
                    <a:prstGeom prst="rect">
                      <a:avLst/>
                    </a:prstGeom>
                  </pic:spPr>
                </pic:pic>
              </a:graphicData>
            </a:graphic>
            <wp14:sizeRelH relativeFrom="page">
              <wp14:pctWidth>0</wp14:pctWidth>
            </wp14:sizeRelH>
            <wp14:sizeRelV relativeFrom="page">
              <wp14:pctHeight>0</wp14:pctHeight>
            </wp14:sizeRelV>
          </wp:anchor>
        </w:drawing>
      </w:r>
      <w:r w:rsidR="00A022C0">
        <w:rPr>
          <w:rFonts w:ascii="Times New Roman" w:eastAsia="Times New Roman" w:hAnsi="Times New Roman" w:cs="Times New Roman"/>
          <w:b/>
          <w:noProof/>
          <w:sz w:val="32"/>
          <w:szCs w:val="32"/>
        </w:rPr>
        <w:drawing>
          <wp:anchor distT="0" distB="0" distL="114300" distR="114300" simplePos="0" relativeHeight="251667456" behindDoc="0" locked="0" layoutInCell="1" allowOverlap="1" wp14:anchorId="17B9C8F9" wp14:editId="1BB29D00">
            <wp:simplePos x="0" y="0"/>
            <wp:positionH relativeFrom="column">
              <wp:posOffset>-426720</wp:posOffset>
            </wp:positionH>
            <wp:positionV relativeFrom="paragraph">
              <wp:posOffset>0</wp:posOffset>
            </wp:positionV>
            <wp:extent cx="6594475" cy="3300730"/>
            <wp:effectExtent l="0" t="0" r="0" b="0"/>
            <wp:wrapThrough wrapText="bothSides">
              <wp:wrapPolygon edited="0">
                <wp:start x="0" y="0"/>
                <wp:lineTo x="0" y="21442"/>
                <wp:lineTo x="21527" y="21442"/>
                <wp:lineTo x="21527" y="0"/>
                <wp:lineTo x="0" y="0"/>
              </wp:wrapPolygon>
            </wp:wrapThrough>
            <wp:docPr id="891434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3405"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4475" cy="3300730"/>
                    </a:xfrm>
                    <a:prstGeom prst="rect">
                      <a:avLst/>
                    </a:prstGeom>
                  </pic:spPr>
                </pic:pic>
              </a:graphicData>
            </a:graphic>
            <wp14:sizeRelH relativeFrom="page">
              <wp14:pctWidth>0</wp14:pctWidth>
            </wp14:sizeRelH>
            <wp14:sizeRelV relativeFrom="page">
              <wp14:pctHeight>0</wp14:pctHeight>
            </wp14:sizeRelV>
          </wp:anchor>
        </w:drawing>
      </w:r>
    </w:p>
    <w:p w14:paraId="7297F3BC" w14:textId="41376203" w:rsidR="00E5332A" w:rsidRDefault="00E5332A">
      <w:pPr>
        <w:spacing w:line="360" w:lineRule="auto"/>
        <w:jc w:val="both"/>
        <w:rPr>
          <w:rFonts w:ascii="Times New Roman" w:eastAsia="Times New Roman" w:hAnsi="Times New Roman" w:cs="Times New Roman"/>
          <w:b/>
          <w:sz w:val="32"/>
          <w:szCs w:val="32"/>
        </w:rPr>
      </w:pPr>
    </w:p>
    <w:p w14:paraId="4A6E6A5C" w14:textId="7D5DCDE0" w:rsidR="00E5332A" w:rsidRDefault="00E5332A">
      <w:pPr>
        <w:spacing w:line="360" w:lineRule="auto"/>
        <w:ind w:left="2880"/>
        <w:jc w:val="both"/>
        <w:rPr>
          <w:rFonts w:ascii="Times New Roman" w:eastAsia="Times New Roman" w:hAnsi="Times New Roman" w:cs="Times New Roman"/>
          <w:b/>
          <w:sz w:val="32"/>
          <w:szCs w:val="32"/>
        </w:rPr>
      </w:pPr>
    </w:p>
    <w:p w14:paraId="08F31707" w14:textId="7493E6E6" w:rsidR="00E5332A" w:rsidRDefault="00E5332A">
      <w:pPr>
        <w:spacing w:line="360" w:lineRule="auto"/>
        <w:jc w:val="both"/>
        <w:rPr>
          <w:rFonts w:ascii="Times New Roman" w:eastAsia="Times New Roman" w:hAnsi="Times New Roman" w:cs="Times New Roman"/>
          <w:b/>
          <w:sz w:val="32"/>
          <w:szCs w:val="32"/>
        </w:rPr>
      </w:pPr>
    </w:p>
    <w:p w14:paraId="70C72595" w14:textId="449F4F0B" w:rsidR="00E5332A" w:rsidRDefault="00E5332A">
      <w:pPr>
        <w:spacing w:line="360" w:lineRule="auto"/>
        <w:jc w:val="both"/>
        <w:rPr>
          <w:rFonts w:ascii="Times New Roman" w:eastAsia="Times New Roman" w:hAnsi="Times New Roman" w:cs="Times New Roman"/>
          <w:b/>
          <w:sz w:val="32"/>
          <w:szCs w:val="32"/>
        </w:rPr>
      </w:pPr>
    </w:p>
    <w:p w14:paraId="22F9AE41" w14:textId="2AEB31B8" w:rsidR="00E5332A" w:rsidRDefault="00E5332A">
      <w:pPr>
        <w:spacing w:line="360" w:lineRule="auto"/>
        <w:jc w:val="both"/>
        <w:rPr>
          <w:rFonts w:ascii="Times New Roman" w:eastAsia="Times New Roman" w:hAnsi="Times New Roman" w:cs="Times New Roman"/>
          <w:b/>
          <w:sz w:val="32"/>
          <w:szCs w:val="32"/>
        </w:rPr>
      </w:pPr>
    </w:p>
    <w:p w14:paraId="5F9EC775" w14:textId="28C40CC2" w:rsidR="00E5332A" w:rsidRDefault="00E5332A">
      <w:pPr>
        <w:spacing w:line="360" w:lineRule="auto"/>
        <w:jc w:val="both"/>
        <w:rPr>
          <w:rFonts w:ascii="Times New Roman" w:eastAsia="Times New Roman" w:hAnsi="Times New Roman" w:cs="Times New Roman"/>
          <w:b/>
          <w:sz w:val="32"/>
          <w:szCs w:val="32"/>
        </w:rPr>
      </w:pPr>
    </w:p>
    <w:p w14:paraId="6956B728" w14:textId="643A2EA9" w:rsidR="00E5332A" w:rsidRDefault="00E5332A">
      <w:pPr>
        <w:spacing w:line="360" w:lineRule="auto"/>
        <w:jc w:val="both"/>
        <w:rPr>
          <w:rFonts w:ascii="Times New Roman" w:eastAsia="Times New Roman" w:hAnsi="Times New Roman" w:cs="Times New Roman"/>
          <w:b/>
          <w:sz w:val="32"/>
          <w:szCs w:val="32"/>
        </w:rPr>
      </w:pPr>
    </w:p>
    <w:p w14:paraId="3EBD69B3" w14:textId="32DCCD5A" w:rsidR="00E5332A" w:rsidRDefault="00E5332A">
      <w:pPr>
        <w:spacing w:line="360" w:lineRule="auto"/>
        <w:jc w:val="both"/>
        <w:rPr>
          <w:rFonts w:ascii="Times New Roman" w:eastAsia="Times New Roman" w:hAnsi="Times New Roman" w:cs="Times New Roman"/>
          <w:b/>
          <w:sz w:val="32"/>
          <w:szCs w:val="32"/>
        </w:rPr>
      </w:pPr>
    </w:p>
    <w:p w14:paraId="038CCEA6" w14:textId="3226FCDD" w:rsidR="00E5332A" w:rsidRDefault="00E5332A">
      <w:pPr>
        <w:spacing w:line="360" w:lineRule="auto"/>
        <w:jc w:val="both"/>
        <w:rPr>
          <w:rFonts w:ascii="Times New Roman" w:eastAsia="Times New Roman" w:hAnsi="Times New Roman" w:cs="Times New Roman"/>
          <w:b/>
          <w:sz w:val="32"/>
          <w:szCs w:val="32"/>
        </w:rPr>
      </w:pPr>
    </w:p>
    <w:p w14:paraId="4BE068E2" w14:textId="4DCBEAAD" w:rsidR="00E5332A" w:rsidRDefault="00E5332A">
      <w:pPr>
        <w:spacing w:line="360" w:lineRule="auto"/>
        <w:jc w:val="both"/>
        <w:rPr>
          <w:rFonts w:ascii="Times New Roman" w:eastAsia="Times New Roman" w:hAnsi="Times New Roman" w:cs="Times New Roman"/>
          <w:b/>
          <w:sz w:val="32"/>
          <w:szCs w:val="32"/>
        </w:rPr>
      </w:pPr>
    </w:p>
    <w:p w14:paraId="7B2470E0" w14:textId="60558119" w:rsidR="00E5332A" w:rsidRDefault="00E5332A">
      <w:pPr>
        <w:spacing w:line="360" w:lineRule="auto"/>
        <w:jc w:val="both"/>
        <w:rPr>
          <w:rFonts w:ascii="Times New Roman" w:eastAsia="Times New Roman" w:hAnsi="Times New Roman" w:cs="Times New Roman"/>
          <w:b/>
          <w:sz w:val="32"/>
          <w:szCs w:val="32"/>
        </w:rPr>
      </w:pPr>
    </w:p>
    <w:p w14:paraId="400B4C38" w14:textId="77777777" w:rsidR="00E5332A" w:rsidRDefault="00E5332A">
      <w:pPr>
        <w:spacing w:line="360" w:lineRule="auto"/>
        <w:jc w:val="both"/>
        <w:rPr>
          <w:rFonts w:ascii="Times New Roman" w:eastAsia="Times New Roman" w:hAnsi="Times New Roman" w:cs="Times New Roman"/>
          <w:b/>
          <w:sz w:val="32"/>
          <w:szCs w:val="32"/>
        </w:rPr>
      </w:pPr>
    </w:p>
    <w:p w14:paraId="0C77CA27" w14:textId="1BBB6808" w:rsidR="00E5332A" w:rsidRDefault="00E5332A">
      <w:pPr>
        <w:spacing w:line="360" w:lineRule="auto"/>
        <w:jc w:val="both"/>
        <w:rPr>
          <w:rFonts w:ascii="Times New Roman" w:eastAsia="Times New Roman" w:hAnsi="Times New Roman" w:cs="Times New Roman"/>
          <w:b/>
          <w:sz w:val="32"/>
          <w:szCs w:val="32"/>
        </w:rPr>
      </w:pPr>
    </w:p>
    <w:p w14:paraId="3DB79D79" w14:textId="77777777" w:rsidR="00A022C0" w:rsidRDefault="00A022C0">
      <w:pPr>
        <w:spacing w:line="360" w:lineRule="auto"/>
        <w:jc w:val="both"/>
        <w:rPr>
          <w:rFonts w:ascii="Times New Roman" w:eastAsia="Times New Roman" w:hAnsi="Times New Roman" w:cs="Times New Roman"/>
          <w:b/>
          <w:sz w:val="32"/>
          <w:szCs w:val="32"/>
        </w:rPr>
      </w:pPr>
    </w:p>
    <w:p w14:paraId="2FE2C5A7"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167DDB74" w14:textId="25A48ACE" w:rsidR="00E5332A" w:rsidRPr="00B87769" w:rsidRDefault="00000000" w:rsidP="00B87769">
      <w:pPr>
        <w:spacing w:before="240" w:after="240" w:line="48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Backend Future Work:</w:t>
      </w:r>
      <w:r>
        <w:rPr>
          <w:rFonts w:ascii="Times New Roman" w:eastAsia="Times New Roman" w:hAnsi="Times New Roman" w:cs="Times New Roman"/>
          <w:b/>
          <w:sz w:val="24"/>
          <w:szCs w:val="24"/>
        </w:rPr>
        <w:t xml:space="preserve"> </w:t>
      </w:r>
    </w:p>
    <w:p w14:paraId="7558AF41" w14:textId="77777777" w:rsidR="00E5332A" w:rsidRDefault="00000000">
      <w:pPr>
        <w:spacing w:before="240" w:after="240" w:line="360"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User Profiles:</w:t>
      </w:r>
    </w:p>
    <w:p w14:paraId="7CE72F66" w14:textId="73D7FB61"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user profiles where users can view and update their personal information, track order history, and manage delivery addresses.</w:t>
      </w:r>
    </w:p>
    <w:p w14:paraId="4C125F7A" w14:textId="77777777" w:rsidR="00E5332A" w:rsidRDefault="00000000">
      <w:pPr>
        <w:spacing w:before="240" w:after="240" w:line="360"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w:t>
      </w:r>
      <w:r>
        <w:rPr>
          <w:rFonts w:ascii="Times New Roman" w:eastAsia="Times New Roman" w:hAnsi="Times New Roman" w:cs="Times New Roman"/>
          <w:b/>
          <w:sz w:val="26"/>
          <w:szCs w:val="26"/>
        </w:rPr>
        <w:tab/>
        <w:t>Admin Dashboard:</w:t>
      </w:r>
    </w:p>
    <w:p w14:paraId="43733FBC" w14:textId="2C4FBCBB"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Implement an admin dashboard that allows authorized administrators to manage the list of vegetables, add new products, update prices, and view order details. Proper authentication and authorization should be applied to restrict access to the admin features. </w:t>
      </w:r>
    </w:p>
    <w:p w14:paraId="3760E58A" w14:textId="77777777" w:rsidR="00E5332A" w:rsidRDefault="00000000">
      <w:pPr>
        <w:spacing w:before="240" w:after="240" w:line="360"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w:t>
      </w:r>
      <w:r>
        <w:rPr>
          <w:rFonts w:ascii="Times New Roman" w:eastAsia="Times New Roman" w:hAnsi="Times New Roman" w:cs="Times New Roman"/>
          <w:b/>
          <w:sz w:val="26"/>
          <w:szCs w:val="26"/>
        </w:rPr>
        <w:tab/>
        <w:t>Wishlist:</w:t>
      </w:r>
    </w:p>
    <w:p w14:paraId="4FF3959A" w14:textId="61238FC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Give users the option to add vegetables to their wishlist, allowing them to save products for future reference or purchases.</w:t>
      </w:r>
    </w:p>
    <w:p w14:paraId="4EBF178D" w14:textId="77777777" w:rsidR="00E5332A" w:rsidRDefault="00000000">
      <w:pPr>
        <w:spacing w:before="240" w:after="240" w:line="360"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4. </w:t>
      </w:r>
      <w:r>
        <w:rPr>
          <w:rFonts w:ascii="Times New Roman" w:eastAsia="Times New Roman" w:hAnsi="Times New Roman" w:cs="Times New Roman"/>
          <w:b/>
          <w:sz w:val="26"/>
          <w:szCs w:val="26"/>
        </w:rPr>
        <w:tab/>
        <w:t>Search Functionality:</w:t>
      </w:r>
    </w:p>
    <w:p w14:paraId="12E6F2E7" w14:textId="715D3F34"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 a robust search feature that allows users to quickly find specific vegetables based on name, category, or other attributes.</w:t>
      </w:r>
    </w:p>
    <w:p w14:paraId="41013540" w14:textId="77777777" w:rsidR="00E5332A" w:rsidRDefault="00000000">
      <w:pPr>
        <w:spacing w:before="240" w:after="240" w:line="360"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5. </w:t>
      </w:r>
      <w:r>
        <w:rPr>
          <w:rFonts w:ascii="Times New Roman" w:eastAsia="Times New Roman" w:hAnsi="Times New Roman" w:cs="Times New Roman"/>
          <w:b/>
          <w:sz w:val="26"/>
          <w:szCs w:val="26"/>
        </w:rPr>
        <w:tab/>
        <w:t>Order Tracking:</w:t>
      </w:r>
    </w:p>
    <w:p w14:paraId="6664ADF7"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Provide users with the ability to track the status of their orders. You can use real-time updates or periodic notifications to keep users informed about their order progress.</w:t>
      </w:r>
    </w:p>
    <w:p w14:paraId="3F72D524" w14:textId="77777777" w:rsidR="00E5332A"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679BF2" w14:textId="77777777" w:rsidR="00E5332A" w:rsidRDefault="00E5332A">
      <w:pPr>
        <w:spacing w:before="240" w:after="240" w:line="360" w:lineRule="auto"/>
        <w:rPr>
          <w:rFonts w:ascii="Times New Roman" w:eastAsia="Times New Roman" w:hAnsi="Times New Roman" w:cs="Times New Roman"/>
          <w:b/>
          <w:sz w:val="26"/>
          <w:szCs w:val="26"/>
        </w:rPr>
      </w:pPr>
    </w:p>
    <w:p w14:paraId="35C83649" w14:textId="77777777" w:rsidR="00B87769" w:rsidRDefault="00B87769" w:rsidP="00B87769">
      <w:pPr>
        <w:spacing w:before="240" w:after="240" w:line="360" w:lineRule="auto"/>
        <w:rPr>
          <w:rFonts w:ascii="Times New Roman" w:eastAsia="Times New Roman" w:hAnsi="Times New Roman" w:cs="Times New Roman"/>
          <w:b/>
          <w:sz w:val="36"/>
          <w:szCs w:val="36"/>
        </w:rPr>
      </w:pPr>
    </w:p>
    <w:p w14:paraId="39416BDC" w14:textId="3FD3A75B" w:rsidR="00E5332A" w:rsidRDefault="00000000" w:rsidP="00B87769">
      <w:pP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WEEK 5</w:t>
      </w:r>
    </w:p>
    <w:p w14:paraId="1DD39E7B" w14:textId="77777777" w:rsidR="00E5332A"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5A739A11" w14:textId="77777777" w:rsidR="00E5332A" w:rsidRDefault="00000000">
      <w:pPr>
        <w:spacing w:line="360" w:lineRule="auto"/>
        <w:ind w:left="288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1FEA5FA9" w14:textId="77777777" w:rsidR="00E5332A"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Welcome to this comprehensive machine learning report focused on the analysis and prediction of vegetable prices. In this report, we embark on a data-driven journey to understand the dynamics of vegetable pricing, employ machine learning techniques to make accurate price predictions, and contribute valuable insights to the agricultural sector.</w:t>
      </w:r>
    </w:p>
    <w:p w14:paraId="7D6495EE" w14:textId="77777777" w:rsidR="00E5332A"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w:t>
      </w:r>
    </w:p>
    <w:p w14:paraId="16D8CCDD" w14:textId="77777777" w:rsidR="00E5332A"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 detect the future prices of vegetables based on the database .</w:t>
      </w:r>
    </w:p>
    <w:p w14:paraId="16380870" w14:textId="77777777" w:rsidR="00E5332A" w:rsidRDefault="00000000">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Methodology</w:t>
      </w:r>
    </w:p>
    <w:p w14:paraId="7EA87578"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Our approach to addressing the problem consists of the following steps:</w:t>
      </w:r>
    </w:p>
    <w:p w14:paraId="1FAF730F"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Collection</w:t>
      </w:r>
      <w:r>
        <w:rPr>
          <w:rFonts w:ascii="Times New Roman" w:eastAsia="Times New Roman" w:hAnsi="Times New Roman" w:cs="Times New Roman"/>
          <w:sz w:val="26"/>
          <w:szCs w:val="26"/>
        </w:rPr>
        <w:t xml:space="preserve">: We sourced a comprehensive dataset containing historical records of vegetable prices from various markets and regions. The dataset includes information </w:t>
      </w:r>
      <w:r>
        <w:rPr>
          <w:rFonts w:ascii="Times New Roman" w:eastAsia="Times New Roman" w:hAnsi="Times New Roman" w:cs="Times New Roman"/>
          <w:sz w:val="26"/>
          <w:szCs w:val="26"/>
        </w:rPr>
        <w:lastRenderedPageBreak/>
        <w:t>on factors such as type of vegetable, market location, date, supply, demand, weather conditions, and more.</w:t>
      </w:r>
    </w:p>
    <w:p w14:paraId="28DDC0AC"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Preprocessing</w:t>
      </w:r>
      <w:r>
        <w:rPr>
          <w:rFonts w:ascii="Times New Roman" w:eastAsia="Times New Roman" w:hAnsi="Times New Roman" w:cs="Times New Roman"/>
          <w:sz w:val="26"/>
          <w:szCs w:val="26"/>
        </w:rPr>
        <w:t>: To ensure data quality, we conducted data preprocessing, including handling missing values, removing outliers, and encoding categorical variables. We also performed feature engineering to extract relevant features that could impact vegetable prices.</w:t>
      </w:r>
    </w:p>
    <w:p w14:paraId="5E353F21" w14:textId="77777777" w:rsidR="00E5332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Exploratory Data Analysis (EDA)</w:t>
      </w:r>
      <w:r>
        <w:rPr>
          <w:rFonts w:ascii="Times New Roman" w:eastAsia="Times New Roman" w:hAnsi="Times New Roman" w:cs="Times New Roman"/>
          <w:sz w:val="26"/>
          <w:szCs w:val="26"/>
        </w:rPr>
        <w:t>: Through visualizations and statistical analysis, we explored the dataset to uncover patterns, trends, and correlations. EDA allowed us to gain valuable insights into the relationships between variables and the dynamics of vegetable prices.</w:t>
      </w:r>
    </w:p>
    <w:p w14:paraId="18C5627A" w14:textId="77777777" w:rsidR="00B9527C" w:rsidRDefault="00B9527C">
      <w:pPr>
        <w:spacing w:line="360" w:lineRule="auto"/>
        <w:jc w:val="both"/>
        <w:rPr>
          <w:rFonts w:ascii="Times New Roman" w:eastAsia="Times New Roman" w:hAnsi="Times New Roman" w:cs="Times New Roman"/>
          <w:b/>
          <w:sz w:val="26"/>
          <w:szCs w:val="26"/>
        </w:rPr>
      </w:pPr>
    </w:p>
    <w:p w14:paraId="5AA35207" w14:textId="77777777" w:rsidR="00B9527C" w:rsidRDefault="00B9527C">
      <w:pPr>
        <w:spacing w:line="360" w:lineRule="auto"/>
        <w:jc w:val="both"/>
        <w:rPr>
          <w:rFonts w:ascii="Times New Roman" w:eastAsia="Times New Roman" w:hAnsi="Times New Roman" w:cs="Times New Roman"/>
          <w:b/>
          <w:sz w:val="26"/>
          <w:szCs w:val="26"/>
        </w:rPr>
      </w:pPr>
    </w:p>
    <w:p w14:paraId="3BC3BB1E" w14:textId="5FE7822D" w:rsidR="00E5332A"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IMPORTED </w:t>
      </w:r>
      <w:r w:rsidR="006A6F14">
        <w:rPr>
          <w:rFonts w:ascii="Times New Roman" w:eastAsia="Times New Roman" w:hAnsi="Times New Roman" w:cs="Times New Roman"/>
          <w:b/>
          <w:sz w:val="26"/>
          <w:szCs w:val="26"/>
        </w:rPr>
        <w:t>LIBRARIES: -</w:t>
      </w:r>
    </w:p>
    <w:p w14:paraId="5EEE377A"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Flask:</w:t>
      </w:r>
      <w:r>
        <w:rPr>
          <w:rFonts w:ascii="Times New Roman" w:eastAsia="Times New Roman" w:hAnsi="Times New Roman" w:cs="Times New Roman"/>
          <w:sz w:val="26"/>
          <w:szCs w:val="26"/>
        </w:rPr>
        <w:t xml:space="preserve"> A web framework for building web applications in Python.</w:t>
      </w:r>
    </w:p>
    <w:p w14:paraId="73D32B65" w14:textId="134161EB" w:rsidR="00E5332A" w:rsidRDefault="006A6F1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render template</w:t>
      </w:r>
      <w:r w:rsidR="00000000">
        <w:rPr>
          <w:rFonts w:ascii="Times New Roman" w:eastAsia="Times New Roman" w:hAnsi="Times New Roman" w:cs="Times New Roman"/>
          <w:b/>
          <w:sz w:val="26"/>
          <w:szCs w:val="26"/>
        </w:rPr>
        <w:t>:</w:t>
      </w:r>
      <w:r w:rsidR="00000000">
        <w:rPr>
          <w:rFonts w:ascii="Times New Roman" w:eastAsia="Times New Roman" w:hAnsi="Times New Roman" w:cs="Times New Roman"/>
          <w:sz w:val="26"/>
          <w:szCs w:val="26"/>
        </w:rPr>
        <w:t xml:space="preserve"> A function from Flask used for rendering HTML templates.</w:t>
      </w:r>
    </w:p>
    <w:p w14:paraId="0734A700"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request:</w:t>
      </w:r>
      <w:r>
        <w:rPr>
          <w:rFonts w:ascii="Times New Roman" w:eastAsia="Times New Roman" w:hAnsi="Times New Roman" w:cs="Times New Roman"/>
          <w:sz w:val="26"/>
          <w:szCs w:val="26"/>
        </w:rPr>
        <w:t xml:space="preserve"> A module from Flask used to access HTTP request data.</w:t>
      </w:r>
    </w:p>
    <w:p w14:paraId="6F835BED" w14:textId="5AE47A43" w:rsidR="00E5332A" w:rsidRDefault="006A6F1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NumPy</w:t>
      </w:r>
      <w:r w:rsidR="00000000">
        <w:rPr>
          <w:rFonts w:ascii="Times New Roman" w:eastAsia="Times New Roman" w:hAnsi="Times New Roman" w:cs="Times New Roman"/>
          <w:b/>
          <w:sz w:val="26"/>
          <w:szCs w:val="26"/>
        </w:rPr>
        <w:t xml:space="preserve"> (np): </w:t>
      </w:r>
      <w:r w:rsidR="00000000">
        <w:rPr>
          <w:rFonts w:ascii="Times New Roman" w:eastAsia="Times New Roman" w:hAnsi="Times New Roman" w:cs="Times New Roman"/>
          <w:sz w:val="26"/>
          <w:szCs w:val="26"/>
        </w:rPr>
        <w:t>A library for numerical computations in Python.</w:t>
      </w:r>
    </w:p>
    <w:p w14:paraId="1D6A7448"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pandas (read_csv, pd):</w:t>
      </w:r>
      <w:r>
        <w:rPr>
          <w:rFonts w:ascii="Times New Roman" w:eastAsia="Times New Roman" w:hAnsi="Times New Roman" w:cs="Times New Roman"/>
          <w:sz w:val="26"/>
          <w:szCs w:val="26"/>
        </w:rPr>
        <w:t xml:space="preserve"> A library for data manipulation and analysis.</w:t>
      </w:r>
    </w:p>
    <w:p w14:paraId="17FBB843"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train_test_split:</w:t>
      </w:r>
      <w:r>
        <w:rPr>
          <w:rFonts w:ascii="Times New Roman" w:eastAsia="Times New Roman" w:hAnsi="Times New Roman" w:cs="Times New Roman"/>
          <w:sz w:val="26"/>
          <w:szCs w:val="26"/>
        </w:rPr>
        <w:t xml:space="preserve"> A function from scikit-learn used to split data into training and testing sets.</w:t>
      </w:r>
    </w:p>
    <w:p w14:paraId="2ED8AE78"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StandardScaler:</w:t>
      </w:r>
      <w:r>
        <w:rPr>
          <w:rFonts w:ascii="Times New Roman" w:eastAsia="Times New Roman" w:hAnsi="Times New Roman" w:cs="Times New Roman"/>
          <w:sz w:val="26"/>
          <w:szCs w:val="26"/>
        </w:rPr>
        <w:t xml:space="preserve"> A class from scikit-learn used for feature scaling.</w:t>
      </w:r>
    </w:p>
    <w:p w14:paraId="47F36C79" w14:textId="4BC9FAD8"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algorithms from scikit-learn.</w:t>
      </w:r>
    </w:p>
    <w:p w14:paraId="60953240"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warnings:</w:t>
      </w:r>
      <w:r>
        <w:rPr>
          <w:rFonts w:ascii="Times New Roman" w:eastAsia="Times New Roman" w:hAnsi="Times New Roman" w:cs="Times New Roman"/>
          <w:sz w:val="26"/>
          <w:szCs w:val="26"/>
        </w:rPr>
        <w:t xml:space="preserve"> A module for handling warnings.</w:t>
      </w:r>
    </w:p>
    <w:p w14:paraId="56B5A85A"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Sequential: </w:t>
      </w:r>
      <w:r>
        <w:rPr>
          <w:rFonts w:ascii="Times New Roman" w:eastAsia="Times New Roman" w:hAnsi="Times New Roman" w:cs="Times New Roman"/>
          <w:sz w:val="26"/>
          <w:szCs w:val="26"/>
        </w:rPr>
        <w:t>A class from Keras (TensorFlow) used to build sequential neural network models.</w:t>
      </w:r>
    </w:p>
    <w:p w14:paraId="12085C24"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Input, Dense, Dropout:</w:t>
      </w:r>
      <w:r>
        <w:rPr>
          <w:rFonts w:ascii="Times New Roman" w:eastAsia="Times New Roman" w:hAnsi="Times New Roman" w:cs="Times New Roman"/>
          <w:sz w:val="26"/>
          <w:szCs w:val="26"/>
        </w:rPr>
        <w:t xml:space="preserve"> Different types of layers from Keras (TensorFlow) for building neural networks.</w:t>
      </w:r>
    </w:p>
    <w:p w14:paraId="65C38394"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LSTM: </w:t>
      </w:r>
      <w:r>
        <w:rPr>
          <w:rFonts w:ascii="Times New Roman" w:eastAsia="Times New Roman" w:hAnsi="Times New Roman" w:cs="Times New Roman"/>
          <w:sz w:val="26"/>
          <w:szCs w:val="26"/>
        </w:rPr>
        <w:t>Long Short-Term Memory layer from Keras (TensorFlow) for building recurrent neural networks.</w:t>
      </w:r>
    </w:p>
    <w:p w14:paraId="189BAEF1"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layers:</w:t>
      </w:r>
      <w:r>
        <w:rPr>
          <w:rFonts w:ascii="Times New Roman" w:eastAsia="Times New Roman" w:hAnsi="Times New Roman" w:cs="Times New Roman"/>
          <w:sz w:val="26"/>
          <w:szCs w:val="26"/>
        </w:rPr>
        <w:t xml:space="preserve"> A module from Keras (TensorFlow) for defining different types of layers in neural networks.</w:t>
      </w:r>
    </w:p>
    <w:p w14:paraId="279315CA"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MinMaxScaler:</w:t>
      </w:r>
      <w:r>
        <w:rPr>
          <w:rFonts w:ascii="Times New Roman" w:eastAsia="Times New Roman" w:hAnsi="Times New Roman" w:cs="Times New Roman"/>
          <w:sz w:val="26"/>
          <w:szCs w:val="26"/>
        </w:rPr>
        <w:t xml:space="preserve"> A class from scikit-learn used for feature scaling between a specified range.</w:t>
      </w:r>
    </w:p>
    <w:p w14:paraId="50B7AFBD"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mean_squared_error:</w:t>
      </w:r>
      <w:r>
        <w:rPr>
          <w:rFonts w:ascii="Times New Roman" w:eastAsia="Times New Roman" w:hAnsi="Times New Roman" w:cs="Times New Roman"/>
          <w:sz w:val="26"/>
          <w:szCs w:val="26"/>
        </w:rPr>
        <w:t xml:space="preserve"> A function from scikit-learn used for calculating mean squared error.</w:t>
      </w:r>
    </w:p>
    <w:p w14:paraId="31DDB8D5"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tensorflow (tf): </w:t>
      </w:r>
      <w:r>
        <w:rPr>
          <w:rFonts w:ascii="Times New Roman" w:eastAsia="Times New Roman" w:hAnsi="Times New Roman" w:cs="Times New Roman"/>
          <w:sz w:val="26"/>
          <w:szCs w:val="26"/>
        </w:rPr>
        <w:t>A library for deep learning and neural networks.</w:t>
      </w:r>
    </w:p>
    <w:p w14:paraId="22088EAF" w14:textId="77777777" w:rsidR="00E5332A" w:rsidRDefault="00000000">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MACHINE LEARNING (JUPYTER NOTEBOOK, PyCHARM):-</w:t>
      </w:r>
    </w:p>
    <w:p w14:paraId="3D56981B" w14:textId="77777777" w:rsidR="00E5332A" w:rsidRDefault="00000000">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Jupyter Notebook</w:t>
      </w:r>
    </w:p>
    <w:p w14:paraId="3E16170E"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Jupyter Notebook is an interactive environment that allows data scientists and machine learning practitioners to create and share documents containing live code, equations, visualizations, and explanatory text. It supports various programming languages, including Python, which makes it a popular choice for machine learning workflows.</w:t>
      </w:r>
    </w:p>
    <w:p w14:paraId="707F465B" w14:textId="77777777" w:rsidR="00E5332A" w:rsidRDefault="00000000">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PyCharm</w:t>
      </w:r>
    </w:p>
    <w:p w14:paraId="5DBAFBD4"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PyCharm is a powerful integrated development environment (IDE) specifically designed for Python programming. It provides advanced coding assistance, a rich set of tools for debugging and testing, and seamless integration with version control systems. PyCharm's user-friendly interface and robust features make it suitable for developing complex machine learning projects.</w:t>
      </w:r>
    </w:p>
    <w:p w14:paraId="695BEE12" w14:textId="77777777" w:rsidR="00E5332A" w:rsidRDefault="00000000">
      <w:pPr>
        <w:spacing w:before="240" w:after="240" w:line="360" w:lineRule="auto"/>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lastRenderedPageBreak/>
        <w:t>Methodology</w:t>
      </w:r>
    </w:p>
    <w:p w14:paraId="06C924A0"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Our approach to exploring machine learning using Jupyter Notebook and PyCharm involves the following steps:</w:t>
      </w:r>
    </w:p>
    <w:p w14:paraId="6D8EB9CE"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Installation and Setup:</w:t>
      </w:r>
      <w:r>
        <w:rPr>
          <w:rFonts w:ascii="Times New Roman" w:eastAsia="Times New Roman" w:hAnsi="Times New Roman" w:cs="Times New Roman"/>
          <w:sz w:val="26"/>
          <w:szCs w:val="26"/>
        </w:rPr>
        <w:t xml:space="preserve"> We begin by installing both Jupyter Notebook and PyCharm and configuring the necessary dependencies, such as machine learning libraries (e.g., scikit-learn, TensorFlow) and data manipulation tools (e.g., pandas).</w:t>
      </w:r>
    </w:p>
    <w:p w14:paraId="177B1012"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Data Preparation: </w:t>
      </w:r>
      <w:r>
        <w:rPr>
          <w:rFonts w:ascii="Times New Roman" w:eastAsia="Times New Roman" w:hAnsi="Times New Roman" w:cs="Times New Roman"/>
          <w:sz w:val="26"/>
          <w:szCs w:val="26"/>
        </w:rPr>
        <w:t>We source a dataset suitable for a chosen machine learning task, ensuring that it is properly cleaned, preprocessed, and formatted. This step might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include handling missing values, encoding categorical variables, and splitting data into training and testing sets.</w:t>
      </w:r>
    </w:p>
    <w:p w14:paraId="67243C4F"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Development in Jupyter Notebook:</w:t>
      </w:r>
      <w:r>
        <w:rPr>
          <w:rFonts w:ascii="Times New Roman" w:eastAsia="Times New Roman" w:hAnsi="Times New Roman" w:cs="Times New Roman"/>
          <w:sz w:val="26"/>
          <w:szCs w:val="26"/>
        </w:rPr>
        <w:t xml:space="preserve"> We create a machine learning model within Jupyter Notebook. We demonstrate the process of importing libraries, loading and preprocessing data, selecting a suitable algorithm (e.g., linear regression, random forest), training the model, and evaluating its performance using appropriate metrics.</w:t>
      </w:r>
    </w:p>
    <w:p w14:paraId="742A7E42"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Development in PyCharm:</w:t>
      </w:r>
      <w:r>
        <w:rPr>
          <w:rFonts w:ascii="Times New Roman" w:eastAsia="Times New Roman" w:hAnsi="Times New Roman" w:cs="Times New Roman"/>
          <w:sz w:val="26"/>
          <w:szCs w:val="26"/>
        </w:rPr>
        <w:t xml:space="preserve"> We replicate the same machine learning task in PyCharm. We showcase the benefits of using an IDE like PyCharm for code organization, debugging, and project management. The process includes creating a project, writing code, integrating version control, and running the model.</w:t>
      </w:r>
    </w:p>
    <w:p w14:paraId="1D3AA8D5"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Comparative Analysis:</w:t>
      </w:r>
      <w:r>
        <w:rPr>
          <w:rFonts w:ascii="Times New Roman" w:eastAsia="Times New Roman" w:hAnsi="Times New Roman" w:cs="Times New Roman"/>
          <w:sz w:val="26"/>
          <w:szCs w:val="26"/>
        </w:rPr>
        <w:t xml:space="preserve"> We compare the experiences of developing machine learning models in both Jupyter Notebook and PyCharm. We discuss the advantages and limitations of each environment, focusing on factors such as code readability, ease of debugging, collaboration, and integration with external tools.</w:t>
      </w:r>
    </w:p>
    <w:p w14:paraId="6E6BBAC8"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35E98ED5"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5C1944BD"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506EEBD0"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4A596CA5"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57F173DE" w14:textId="77777777" w:rsidR="00A022C0" w:rsidRDefault="00A022C0">
      <w:pPr>
        <w:spacing w:before="240" w:after="240" w:line="360" w:lineRule="auto"/>
        <w:jc w:val="both"/>
        <w:rPr>
          <w:rFonts w:ascii="Bookman Old Style" w:eastAsia="Bookman Old Style" w:hAnsi="Bookman Old Style" w:cs="Bookman Old Style"/>
          <w:b/>
          <w:sz w:val="28"/>
          <w:szCs w:val="28"/>
        </w:rPr>
      </w:pPr>
    </w:p>
    <w:p w14:paraId="7083AA6C" w14:textId="77777777" w:rsidR="00A022C0" w:rsidRDefault="00A022C0">
      <w:pPr>
        <w:spacing w:before="240" w:after="240" w:line="360" w:lineRule="auto"/>
        <w:jc w:val="both"/>
        <w:rPr>
          <w:rFonts w:ascii="Bookman Old Style" w:eastAsia="Bookman Old Style" w:hAnsi="Bookman Old Style" w:cs="Bookman Old Style"/>
          <w:b/>
          <w:sz w:val="28"/>
          <w:szCs w:val="28"/>
        </w:rPr>
      </w:pPr>
    </w:p>
    <w:p w14:paraId="299FFDF0" w14:textId="77777777" w:rsidR="00A022C0" w:rsidRDefault="00A022C0">
      <w:pPr>
        <w:spacing w:before="240" w:after="240" w:line="360" w:lineRule="auto"/>
        <w:jc w:val="both"/>
        <w:rPr>
          <w:rFonts w:ascii="Bookman Old Style" w:eastAsia="Bookman Old Style" w:hAnsi="Bookman Old Style" w:cs="Bookman Old Style"/>
          <w:b/>
          <w:sz w:val="28"/>
          <w:szCs w:val="28"/>
        </w:rPr>
      </w:pPr>
    </w:p>
    <w:p w14:paraId="496A5966" w14:textId="77777777" w:rsidR="00A022C0" w:rsidRDefault="00A022C0">
      <w:pPr>
        <w:spacing w:before="240" w:after="240" w:line="360" w:lineRule="auto"/>
        <w:jc w:val="both"/>
        <w:rPr>
          <w:rFonts w:ascii="Bookman Old Style" w:eastAsia="Bookman Old Style" w:hAnsi="Bookman Old Style" w:cs="Bookman Old Style"/>
          <w:b/>
          <w:sz w:val="28"/>
          <w:szCs w:val="28"/>
        </w:rPr>
      </w:pPr>
    </w:p>
    <w:p w14:paraId="2E74F736" w14:textId="77777777" w:rsidR="00A022C0" w:rsidRDefault="00A022C0">
      <w:pPr>
        <w:spacing w:before="240" w:after="240" w:line="360" w:lineRule="auto"/>
        <w:jc w:val="both"/>
        <w:rPr>
          <w:rFonts w:ascii="Bookman Old Style" w:eastAsia="Bookman Old Style" w:hAnsi="Bookman Old Style" w:cs="Bookman Old Style"/>
          <w:b/>
          <w:sz w:val="28"/>
          <w:szCs w:val="28"/>
        </w:rPr>
      </w:pPr>
    </w:p>
    <w:p w14:paraId="63A9C6DD" w14:textId="77777777" w:rsidR="00E5332A" w:rsidRDefault="00E5332A">
      <w:pPr>
        <w:spacing w:before="240" w:after="240" w:line="360" w:lineRule="auto"/>
        <w:jc w:val="both"/>
        <w:rPr>
          <w:rFonts w:ascii="Bookman Old Style" w:eastAsia="Bookman Old Style" w:hAnsi="Bookman Old Style" w:cs="Bookman Old Style"/>
          <w:b/>
          <w:sz w:val="28"/>
          <w:szCs w:val="28"/>
        </w:rPr>
      </w:pPr>
    </w:p>
    <w:p w14:paraId="033EECB9" w14:textId="57735DB9" w:rsidR="00E5332A" w:rsidRDefault="00A022C0">
      <w:pPr>
        <w:spacing w:before="240" w:after="240" w:line="360" w:lineRule="auto"/>
        <w:jc w:val="both"/>
        <w:rPr>
          <w:rFonts w:ascii="Bookman Old Style" w:eastAsia="Bookman Old Style" w:hAnsi="Bookman Old Style" w:cs="Bookman Old Style"/>
          <w:b/>
          <w:sz w:val="28"/>
          <w:szCs w:val="28"/>
        </w:rPr>
      </w:pPr>
      <w:r>
        <w:rPr>
          <w:rFonts w:ascii="Bookman Old Style" w:eastAsia="Bookman Old Style" w:hAnsi="Bookman Old Style" w:cs="Bookman Old Style"/>
          <w:b/>
          <w:noProof/>
          <w:sz w:val="28"/>
          <w:szCs w:val="28"/>
        </w:rPr>
        <w:drawing>
          <wp:anchor distT="0" distB="0" distL="114300" distR="114300" simplePos="0" relativeHeight="251668480" behindDoc="0" locked="0" layoutInCell="1" allowOverlap="1" wp14:anchorId="74617DAD" wp14:editId="6CFEB69E">
            <wp:simplePos x="0" y="0"/>
            <wp:positionH relativeFrom="margin">
              <wp:align>center</wp:align>
            </wp:positionH>
            <wp:positionV relativeFrom="paragraph">
              <wp:posOffset>573147</wp:posOffset>
            </wp:positionV>
            <wp:extent cx="5881370" cy="3115310"/>
            <wp:effectExtent l="0" t="0" r="5080" b="8890"/>
            <wp:wrapThrough wrapText="bothSides">
              <wp:wrapPolygon edited="0">
                <wp:start x="0" y="0"/>
                <wp:lineTo x="0" y="21530"/>
                <wp:lineTo x="21549" y="21530"/>
                <wp:lineTo x="21549" y="0"/>
                <wp:lineTo x="0" y="0"/>
              </wp:wrapPolygon>
            </wp:wrapThrough>
            <wp:docPr id="14235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835" name="Picture 142358835"/>
                    <pic:cNvPicPr/>
                  </pic:nvPicPr>
                  <pic:blipFill rotWithShape="1">
                    <a:blip r:embed="rId23">
                      <a:extLst>
                        <a:ext uri="{28A0092B-C50C-407E-A947-70E740481C1C}">
                          <a14:useLocalDpi xmlns:a14="http://schemas.microsoft.com/office/drawing/2010/main" val="0"/>
                        </a:ext>
                      </a:extLst>
                    </a:blip>
                    <a:srcRect b="5823"/>
                    <a:stretch/>
                  </pic:blipFill>
                  <pic:spPr bwMode="auto">
                    <a:xfrm>
                      <a:off x="0" y="0"/>
                      <a:ext cx="5881370" cy="311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Bookman Old Style" w:eastAsia="Bookman Old Style" w:hAnsi="Bookman Old Style" w:cs="Bookman Old Style"/>
          <w:b/>
          <w:sz w:val="28"/>
          <w:szCs w:val="28"/>
        </w:rPr>
        <w:t>RESULT AND ANALYSIS:-</w:t>
      </w:r>
    </w:p>
    <w:p w14:paraId="200C1FEB" w14:textId="0AEE6C1B" w:rsidR="00E5332A" w:rsidRDefault="00E5332A">
      <w:pPr>
        <w:spacing w:line="360" w:lineRule="auto"/>
        <w:jc w:val="both"/>
        <w:rPr>
          <w:rFonts w:ascii="Bookman Old Style" w:eastAsia="Bookman Old Style" w:hAnsi="Bookman Old Style" w:cs="Bookman Old Style"/>
          <w:b/>
          <w:sz w:val="28"/>
          <w:szCs w:val="28"/>
        </w:rPr>
      </w:pPr>
    </w:p>
    <w:p w14:paraId="3BD9FB41" w14:textId="77B5F31D" w:rsidR="00A022C0" w:rsidRDefault="00A022C0">
      <w:pPr>
        <w:spacing w:line="360" w:lineRule="auto"/>
        <w:jc w:val="both"/>
        <w:rPr>
          <w:rFonts w:ascii="Bookman Old Style" w:eastAsia="Bookman Old Style" w:hAnsi="Bookman Old Style" w:cs="Bookman Old Style"/>
          <w:b/>
          <w:sz w:val="28"/>
          <w:szCs w:val="28"/>
        </w:rPr>
      </w:pPr>
      <w:r>
        <w:rPr>
          <w:rFonts w:ascii="Bookman Old Style" w:eastAsia="Bookman Old Style" w:hAnsi="Bookman Old Style" w:cs="Bookman Old Style"/>
          <w:b/>
          <w:noProof/>
          <w:sz w:val="28"/>
          <w:szCs w:val="28"/>
        </w:rPr>
        <w:lastRenderedPageBreak/>
        <w:drawing>
          <wp:anchor distT="0" distB="0" distL="114300" distR="114300" simplePos="0" relativeHeight="251669504" behindDoc="0" locked="0" layoutInCell="1" allowOverlap="1" wp14:anchorId="1D95E661" wp14:editId="56C3C403">
            <wp:simplePos x="0" y="0"/>
            <wp:positionH relativeFrom="column">
              <wp:posOffset>1526540</wp:posOffset>
            </wp:positionH>
            <wp:positionV relativeFrom="paragraph">
              <wp:posOffset>27305</wp:posOffset>
            </wp:positionV>
            <wp:extent cx="2402205" cy="4704715"/>
            <wp:effectExtent l="0" t="0" r="0" b="635"/>
            <wp:wrapThrough wrapText="bothSides">
              <wp:wrapPolygon edited="0">
                <wp:start x="0" y="0"/>
                <wp:lineTo x="0" y="21515"/>
                <wp:lineTo x="21412" y="21515"/>
                <wp:lineTo x="21412" y="0"/>
                <wp:lineTo x="0" y="0"/>
              </wp:wrapPolygon>
            </wp:wrapThrough>
            <wp:docPr id="308144537" name="Picture 7"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4537" name="Picture 7" descr="A black screen with green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2205" cy="4704715"/>
                    </a:xfrm>
                    <a:prstGeom prst="rect">
                      <a:avLst/>
                    </a:prstGeom>
                  </pic:spPr>
                </pic:pic>
              </a:graphicData>
            </a:graphic>
            <wp14:sizeRelH relativeFrom="page">
              <wp14:pctWidth>0</wp14:pctWidth>
            </wp14:sizeRelH>
            <wp14:sizeRelV relativeFrom="page">
              <wp14:pctHeight>0</wp14:pctHeight>
            </wp14:sizeRelV>
          </wp:anchor>
        </w:drawing>
      </w:r>
    </w:p>
    <w:p w14:paraId="12FD44BB" w14:textId="2CEBA25F" w:rsidR="00A022C0" w:rsidRDefault="00A022C0">
      <w:pPr>
        <w:spacing w:line="360" w:lineRule="auto"/>
        <w:jc w:val="both"/>
        <w:rPr>
          <w:rFonts w:ascii="Bookman Old Style" w:eastAsia="Bookman Old Style" w:hAnsi="Bookman Old Style" w:cs="Bookman Old Style"/>
          <w:b/>
          <w:sz w:val="28"/>
          <w:szCs w:val="28"/>
        </w:rPr>
      </w:pPr>
    </w:p>
    <w:p w14:paraId="34018F98" w14:textId="77777777" w:rsidR="00E5332A" w:rsidRDefault="00E5332A">
      <w:pPr>
        <w:spacing w:line="360" w:lineRule="auto"/>
        <w:jc w:val="both"/>
        <w:rPr>
          <w:rFonts w:ascii="Bookman Old Style" w:eastAsia="Bookman Old Style" w:hAnsi="Bookman Old Style" w:cs="Bookman Old Style"/>
          <w:b/>
          <w:sz w:val="28"/>
          <w:szCs w:val="28"/>
        </w:rPr>
      </w:pPr>
    </w:p>
    <w:p w14:paraId="3AEE7CD5" w14:textId="2AF01355" w:rsidR="00E5332A" w:rsidRDefault="00E5332A">
      <w:pPr>
        <w:spacing w:line="360" w:lineRule="auto"/>
        <w:jc w:val="both"/>
        <w:rPr>
          <w:rFonts w:ascii="Bookman Old Style" w:eastAsia="Bookman Old Style" w:hAnsi="Bookman Old Style" w:cs="Bookman Old Style"/>
          <w:b/>
          <w:noProof/>
          <w:sz w:val="28"/>
          <w:szCs w:val="28"/>
        </w:rPr>
      </w:pPr>
    </w:p>
    <w:p w14:paraId="5F15E658" w14:textId="77777777" w:rsidR="00A022C0" w:rsidRDefault="00A022C0">
      <w:pPr>
        <w:spacing w:line="360" w:lineRule="auto"/>
        <w:jc w:val="both"/>
        <w:rPr>
          <w:rFonts w:ascii="Bookman Old Style" w:eastAsia="Bookman Old Style" w:hAnsi="Bookman Old Style" w:cs="Bookman Old Style"/>
          <w:b/>
          <w:noProof/>
          <w:sz w:val="28"/>
          <w:szCs w:val="28"/>
        </w:rPr>
      </w:pPr>
    </w:p>
    <w:p w14:paraId="3AFB4A50" w14:textId="77777777" w:rsidR="00A022C0" w:rsidRDefault="00A022C0">
      <w:pPr>
        <w:spacing w:line="360" w:lineRule="auto"/>
        <w:jc w:val="both"/>
        <w:rPr>
          <w:rFonts w:ascii="Bookman Old Style" w:eastAsia="Bookman Old Style" w:hAnsi="Bookman Old Style" w:cs="Bookman Old Style"/>
          <w:b/>
          <w:noProof/>
          <w:sz w:val="28"/>
          <w:szCs w:val="28"/>
        </w:rPr>
      </w:pPr>
    </w:p>
    <w:p w14:paraId="2CD45402" w14:textId="77777777" w:rsidR="00A022C0" w:rsidRDefault="00A022C0">
      <w:pPr>
        <w:spacing w:line="360" w:lineRule="auto"/>
        <w:jc w:val="both"/>
        <w:rPr>
          <w:rFonts w:ascii="Bookman Old Style" w:eastAsia="Bookman Old Style" w:hAnsi="Bookman Old Style" w:cs="Bookman Old Style"/>
          <w:b/>
          <w:noProof/>
          <w:sz w:val="28"/>
          <w:szCs w:val="28"/>
        </w:rPr>
      </w:pPr>
    </w:p>
    <w:p w14:paraId="7F423CA5" w14:textId="77777777" w:rsidR="00A022C0" w:rsidRDefault="00A022C0">
      <w:pPr>
        <w:spacing w:line="360" w:lineRule="auto"/>
        <w:jc w:val="both"/>
        <w:rPr>
          <w:rFonts w:ascii="Bookman Old Style" w:eastAsia="Bookman Old Style" w:hAnsi="Bookman Old Style" w:cs="Bookman Old Style"/>
          <w:b/>
          <w:noProof/>
          <w:sz w:val="28"/>
          <w:szCs w:val="28"/>
        </w:rPr>
      </w:pPr>
    </w:p>
    <w:p w14:paraId="237FAFEB" w14:textId="77777777" w:rsidR="00A022C0" w:rsidRDefault="00A022C0">
      <w:pPr>
        <w:spacing w:line="360" w:lineRule="auto"/>
        <w:jc w:val="both"/>
        <w:rPr>
          <w:rFonts w:ascii="Bookman Old Style" w:eastAsia="Bookman Old Style" w:hAnsi="Bookman Old Style" w:cs="Bookman Old Style"/>
          <w:b/>
          <w:noProof/>
          <w:sz w:val="28"/>
          <w:szCs w:val="28"/>
        </w:rPr>
      </w:pPr>
    </w:p>
    <w:p w14:paraId="50AA32A1" w14:textId="77777777" w:rsidR="00A022C0" w:rsidRDefault="00A022C0">
      <w:pPr>
        <w:spacing w:line="360" w:lineRule="auto"/>
        <w:jc w:val="both"/>
        <w:rPr>
          <w:rFonts w:ascii="Bookman Old Style" w:eastAsia="Bookman Old Style" w:hAnsi="Bookman Old Style" w:cs="Bookman Old Style"/>
          <w:b/>
          <w:noProof/>
          <w:sz w:val="28"/>
          <w:szCs w:val="28"/>
        </w:rPr>
      </w:pPr>
    </w:p>
    <w:p w14:paraId="3D8BCF12" w14:textId="77777777" w:rsidR="00A022C0" w:rsidRDefault="00A022C0">
      <w:pPr>
        <w:spacing w:line="360" w:lineRule="auto"/>
        <w:jc w:val="both"/>
        <w:rPr>
          <w:rFonts w:ascii="Bookman Old Style" w:eastAsia="Bookman Old Style" w:hAnsi="Bookman Old Style" w:cs="Bookman Old Style"/>
          <w:b/>
          <w:noProof/>
          <w:sz w:val="28"/>
          <w:szCs w:val="28"/>
        </w:rPr>
      </w:pPr>
    </w:p>
    <w:p w14:paraId="383ED3A3" w14:textId="77777777" w:rsidR="00A022C0" w:rsidRDefault="00A022C0">
      <w:pPr>
        <w:spacing w:line="360" w:lineRule="auto"/>
        <w:jc w:val="both"/>
        <w:rPr>
          <w:rFonts w:ascii="Bookman Old Style" w:eastAsia="Bookman Old Style" w:hAnsi="Bookman Old Style" w:cs="Bookman Old Style"/>
          <w:b/>
          <w:noProof/>
          <w:sz w:val="28"/>
          <w:szCs w:val="28"/>
        </w:rPr>
      </w:pPr>
    </w:p>
    <w:p w14:paraId="78721E6D" w14:textId="77777777" w:rsidR="00A022C0" w:rsidRDefault="00A022C0">
      <w:pPr>
        <w:spacing w:line="360" w:lineRule="auto"/>
        <w:jc w:val="both"/>
        <w:rPr>
          <w:rFonts w:ascii="Bookman Old Style" w:eastAsia="Bookman Old Style" w:hAnsi="Bookman Old Style" w:cs="Bookman Old Style"/>
          <w:b/>
          <w:noProof/>
          <w:sz w:val="28"/>
          <w:szCs w:val="28"/>
        </w:rPr>
      </w:pPr>
    </w:p>
    <w:p w14:paraId="0381759A" w14:textId="77777777" w:rsidR="00A022C0" w:rsidRDefault="00A022C0">
      <w:pPr>
        <w:spacing w:line="360" w:lineRule="auto"/>
        <w:jc w:val="both"/>
        <w:rPr>
          <w:rFonts w:ascii="Bookman Old Style" w:eastAsia="Bookman Old Style" w:hAnsi="Bookman Old Style" w:cs="Bookman Old Style"/>
          <w:b/>
          <w:noProof/>
          <w:sz w:val="28"/>
          <w:szCs w:val="28"/>
        </w:rPr>
      </w:pPr>
    </w:p>
    <w:p w14:paraId="4FB82DF6" w14:textId="77777777" w:rsidR="00A022C0" w:rsidRDefault="00A022C0">
      <w:pPr>
        <w:spacing w:line="360" w:lineRule="auto"/>
        <w:jc w:val="both"/>
        <w:rPr>
          <w:rFonts w:ascii="Bookman Old Style" w:eastAsia="Bookman Old Style" w:hAnsi="Bookman Old Style" w:cs="Bookman Old Style"/>
          <w:b/>
          <w:noProof/>
          <w:sz w:val="28"/>
          <w:szCs w:val="28"/>
        </w:rPr>
      </w:pPr>
    </w:p>
    <w:p w14:paraId="76A2D19B" w14:textId="69C1F6A1" w:rsidR="00E5332A" w:rsidRDefault="00A022C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 -</w:t>
      </w:r>
    </w:p>
    <w:p w14:paraId="04CE88A4" w14:textId="77777777" w:rsidR="00A022C0" w:rsidRDefault="00A022C0">
      <w:pPr>
        <w:spacing w:line="360" w:lineRule="auto"/>
        <w:jc w:val="both"/>
        <w:rPr>
          <w:rFonts w:ascii="Times New Roman" w:eastAsia="Times New Roman" w:hAnsi="Times New Roman" w:cs="Times New Roman"/>
          <w:b/>
          <w:sz w:val="26"/>
          <w:szCs w:val="26"/>
        </w:rPr>
      </w:pPr>
    </w:p>
    <w:p w14:paraId="5F502DE1" w14:textId="77777777" w:rsidR="00E5332A"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we conclude this report, we celebrate the symbiotic relationship between Jupyter Notebook, PyCharm, and Streamlit in solving real-world challenges. Through effective data analysis, model development, and interactive visualization, we've harnessed the power of these tools to predict vegetable prices, empowering stakeholders in the agricultural industry.</w:t>
      </w:r>
    </w:p>
    <w:p w14:paraId="21FCF345"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of Tools:</w:t>
      </w:r>
      <w:r>
        <w:rPr>
          <w:rFonts w:ascii="Times New Roman" w:eastAsia="Times New Roman" w:hAnsi="Times New Roman" w:cs="Times New Roman"/>
          <w:sz w:val="26"/>
          <w:szCs w:val="26"/>
        </w:rPr>
        <w:t xml:space="preserve"> The seamless integration of Jupyter Notebook, PyCharm, and Streamlit facilitated a fluid workflow. Jupyter Notebook supported initial data exploration and preprocessing, PyCharm enabled advanced model development, and Streamlit provided a user-friendly interface for presenting results.</w:t>
      </w:r>
    </w:p>
    <w:p w14:paraId="000D7271"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Predictive Power:</w:t>
      </w:r>
      <w:r>
        <w:rPr>
          <w:rFonts w:ascii="Times New Roman" w:eastAsia="Times New Roman" w:hAnsi="Times New Roman" w:cs="Times New Roman"/>
          <w:sz w:val="26"/>
          <w:szCs w:val="26"/>
        </w:rPr>
        <w:t xml:space="preserve"> Our machine learning models demonstrated promising predictive capabilities, offering accurate insights into future vegetable prices. These models have </w:t>
      </w:r>
      <w:r>
        <w:rPr>
          <w:rFonts w:ascii="Times New Roman" w:eastAsia="Times New Roman" w:hAnsi="Times New Roman" w:cs="Times New Roman"/>
          <w:sz w:val="26"/>
          <w:szCs w:val="26"/>
        </w:rPr>
        <w:lastRenderedPageBreak/>
        <w:t>the potential to guide farmers, distributors, and policymakers in making informed decisions.</w:t>
      </w:r>
    </w:p>
    <w:p w14:paraId="1EEBFA65"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Visualization and Interaction:</w:t>
      </w:r>
      <w:r>
        <w:rPr>
          <w:rFonts w:ascii="Times New Roman" w:eastAsia="Times New Roman" w:hAnsi="Times New Roman" w:cs="Times New Roman"/>
          <w:sz w:val="26"/>
          <w:szCs w:val="26"/>
        </w:rPr>
        <w:t xml:space="preserve"> Streamlit elevated our findings by creating an interactive web application. Users can now visually explore trends, observe predicted price changes, and comprehend the impact of various factors on vegetable prices.</w:t>
      </w:r>
    </w:p>
    <w:p w14:paraId="5DF1C803" w14:textId="77777777" w:rsidR="00E5332A" w:rsidRDefault="00E5332A">
      <w:pPr>
        <w:spacing w:line="360" w:lineRule="auto"/>
        <w:jc w:val="both"/>
        <w:rPr>
          <w:rFonts w:ascii="Bookman Old Style" w:eastAsia="Bookman Old Style" w:hAnsi="Bookman Old Style" w:cs="Bookman Old Style"/>
          <w:sz w:val="24"/>
          <w:szCs w:val="24"/>
        </w:rPr>
      </w:pPr>
    </w:p>
    <w:p w14:paraId="1F9301F8" w14:textId="77777777" w:rsidR="00E5332A" w:rsidRDefault="00E5332A">
      <w:pPr>
        <w:spacing w:line="360" w:lineRule="auto"/>
        <w:jc w:val="both"/>
        <w:rPr>
          <w:rFonts w:ascii="Bookman Old Style" w:eastAsia="Bookman Old Style" w:hAnsi="Bookman Old Style" w:cs="Bookman Old Style"/>
          <w:sz w:val="24"/>
          <w:szCs w:val="24"/>
        </w:rPr>
      </w:pPr>
    </w:p>
    <w:p w14:paraId="65BF49A1" w14:textId="77777777" w:rsidR="00E5332A" w:rsidRDefault="00E5332A">
      <w:pPr>
        <w:spacing w:line="360" w:lineRule="auto"/>
        <w:jc w:val="both"/>
        <w:rPr>
          <w:rFonts w:ascii="Bookman Old Style" w:eastAsia="Bookman Old Style" w:hAnsi="Bookman Old Style" w:cs="Bookman Old Style"/>
          <w:sz w:val="24"/>
          <w:szCs w:val="24"/>
        </w:rPr>
      </w:pPr>
    </w:p>
    <w:p w14:paraId="76788AB7" w14:textId="77777777" w:rsidR="00E5332A" w:rsidRDefault="00E5332A">
      <w:pPr>
        <w:spacing w:line="360" w:lineRule="auto"/>
        <w:jc w:val="both"/>
        <w:rPr>
          <w:rFonts w:ascii="Bookman Old Style" w:eastAsia="Bookman Old Style" w:hAnsi="Bookman Old Style" w:cs="Bookman Old Style"/>
          <w:sz w:val="24"/>
          <w:szCs w:val="24"/>
        </w:rPr>
      </w:pPr>
    </w:p>
    <w:p w14:paraId="096E7789" w14:textId="77777777" w:rsidR="00E5332A" w:rsidRDefault="00E5332A">
      <w:pPr>
        <w:spacing w:line="360" w:lineRule="auto"/>
        <w:jc w:val="both"/>
        <w:rPr>
          <w:rFonts w:ascii="Times New Roman" w:eastAsia="Times New Roman" w:hAnsi="Times New Roman" w:cs="Times New Roman"/>
          <w:b/>
          <w:sz w:val="26"/>
          <w:szCs w:val="26"/>
        </w:rPr>
      </w:pPr>
    </w:p>
    <w:p w14:paraId="6DEC695B" w14:textId="77777777" w:rsidR="00E5332A" w:rsidRDefault="00E5332A">
      <w:pPr>
        <w:spacing w:line="360" w:lineRule="auto"/>
        <w:jc w:val="both"/>
        <w:rPr>
          <w:rFonts w:ascii="Times New Roman" w:eastAsia="Times New Roman" w:hAnsi="Times New Roman" w:cs="Times New Roman"/>
          <w:b/>
          <w:sz w:val="26"/>
          <w:szCs w:val="26"/>
        </w:rPr>
      </w:pPr>
    </w:p>
    <w:p w14:paraId="2192B6CE" w14:textId="77777777" w:rsidR="00E5332A" w:rsidRDefault="00E5332A">
      <w:pPr>
        <w:spacing w:line="360" w:lineRule="auto"/>
        <w:jc w:val="both"/>
        <w:rPr>
          <w:rFonts w:ascii="Times New Roman" w:eastAsia="Times New Roman" w:hAnsi="Times New Roman" w:cs="Times New Roman"/>
          <w:b/>
          <w:sz w:val="26"/>
          <w:szCs w:val="26"/>
        </w:rPr>
      </w:pPr>
    </w:p>
    <w:p w14:paraId="147BC24C" w14:textId="77777777" w:rsidR="00E5332A" w:rsidRDefault="00E5332A">
      <w:pPr>
        <w:spacing w:line="360" w:lineRule="auto"/>
        <w:jc w:val="both"/>
        <w:rPr>
          <w:rFonts w:ascii="Times New Roman" w:eastAsia="Times New Roman" w:hAnsi="Times New Roman" w:cs="Times New Roman"/>
          <w:b/>
          <w:sz w:val="26"/>
          <w:szCs w:val="26"/>
        </w:rPr>
      </w:pPr>
    </w:p>
    <w:p w14:paraId="6AD99FB2" w14:textId="77777777" w:rsidR="00E5332A" w:rsidRDefault="00E5332A">
      <w:pPr>
        <w:spacing w:line="360" w:lineRule="auto"/>
        <w:jc w:val="both"/>
        <w:rPr>
          <w:rFonts w:ascii="Times New Roman" w:eastAsia="Times New Roman" w:hAnsi="Times New Roman" w:cs="Times New Roman"/>
          <w:b/>
          <w:sz w:val="26"/>
          <w:szCs w:val="26"/>
        </w:rPr>
      </w:pPr>
    </w:p>
    <w:p w14:paraId="39D05172" w14:textId="77777777" w:rsidR="00E5332A" w:rsidRDefault="00E5332A">
      <w:pPr>
        <w:spacing w:line="360" w:lineRule="auto"/>
        <w:jc w:val="both"/>
        <w:rPr>
          <w:rFonts w:ascii="Times New Roman" w:eastAsia="Times New Roman" w:hAnsi="Times New Roman" w:cs="Times New Roman"/>
          <w:b/>
          <w:sz w:val="26"/>
          <w:szCs w:val="26"/>
        </w:rPr>
      </w:pPr>
    </w:p>
    <w:p w14:paraId="07D15DE8" w14:textId="77777777" w:rsidR="00E5332A" w:rsidRDefault="00E5332A">
      <w:pPr>
        <w:spacing w:line="360" w:lineRule="auto"/>
        <w:jc w:val="both"/>
        <w:rPr>
          <w:rFonts w:ascii="Times New Roman" w:eastAsia="Times New Roman" w:hAnsi="Times New Roman" w:cs="Times New Roman"/>
          <w:b/>
          <w:sz w:val="26"/>
          <w:szCs w:val="26"/>
        </w:rPr>
      </w:pPr>
    </w:p>
    <w:p w14:paraId="060C3872" w14:textId="77777777" w:rsidR="00E5332A" w:rsidRDefault="00E5332A">
      <w:pPr>
        <w:spacing w:line="360" w:lineRule="auto"/>
        <w:jc w:val="both"/>
        <w:rPr>
          <w:rFonts w:ascii="Times New Roman" w:eastAsia="Times New Roman" w:hAnsi="Times New Roman" w:cs="Times New Roman"/>
          <w:b/>
          <w:sz w:val="26"/>
          <w:szCs w:val="26"/>
        </w:rPr>
      </w:pPr>
    </w:p>
    <w:p w14:paraId="1DDE1282" w14:textId="5150BB0B" w:rsidR="00E5332A" w:rsidRDefault="00000000">
      <w:pPr>
        <w:spacing w:line="360" w:lineRule="auto"/>
        <w:ind w:left="216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w:t>
      </w:r>
      <w:r w:rsidR="00A022C0">
        <w:rPr>
          <w:rFonts w:ascii="Times New Roman" w:eastAsia="Times New Roman" w:hAnsi="Times New Roman" w:cs="Times New Roman"/>
          <w:b/>
          <w:sz w:val="32"/>
          <w:szCs w:val="32"/>
        </w:rPr>
        <w:t>WORK: -</w:t>
      </w:r>
    </w:p>
    <w:p w14:paraId="6B78B554"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Ensemble Techniques</w:t>
      </w:r>
      <w:r>
        <w:rPr>
          <w:rFonts w:ascii="Times New Roman" w:eastAsia="Times New Roman" w:hAnsi="Times New Roman" w:cs="Times New Roman"/>
          <w:sz w:val="26"/>
          <w:szCs w:val="26"/>
        </w:rPr>
        <w:t>: Exploring ensemble techniques, such as combining the predictions of multiple models, could potentially enhance the accuracy and robustness of our predictions.</w:t>
      </w:r>
    </w:p>
    <w:p w14:paraId="10D148E3"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Real-Time Data:</w:t>
      </w:r>
      <w:r>
        <w:rPr>
          <w:rFonts w:ascii="Times New Roman" w:eastAsia="Times New Roman" w:hAnsi="Times New Roman" w:cs="Times New Roman"/>
          <w:sz w:val="26"/>
          <w:szCs w:val="26"/>
        </w:rPr>
        <w:t xml:space="preserve"> Integrating real-time data feeds into our models and application could provide users with up-to-the-minute insights, enhancing the usefulness of our solution.</w:t>
      </w:r>
    </w:p>
    <w:p w14:paraId="47E5D932" w14:textId="77777777" w:rsidR="00E5332A"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User Feedback:</w:t>
      </w:r>
      <w:r>
        <w:rPr>
          <w:rFonts w:ascii="Times New Roman" w:eastAsia="Times New Roman" w:hAnsi="Times New Roman" w:cs="Times New Roman"/>
          <w:sz w:val="26"/>
          <w:szCs w:val="26"/>
        </w:rPr>
        <w:t xml:space="preserve"> Collecting user feedback on the Streamlit application will help us refine its usability and cater to specific user needs.</w:t>
      </w:r>
    </w:p>
    <w:p w14:paraId="57CA3DDC"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04B413F1"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0B6DB110"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0A2E623F"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307BBD8A"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162328E2" w14:textId="77777777" w:rsidR="00E5332A" w:rsidRDefault="00E5332A">
      <w:pPr>
        <w:spacing w:before="240" w:after="240" w:line="360" w:lineRule="auto"/>
        <w:ind w:left="3600"/>
        <w:rPr>
          <w:rFonts w:ascii="Times New Roman" w:eastAsia="Times New Roman" w:hAnsi="Times New Roman" w:cs="Times New Roman"/>
          <w:b/>
          <w:sz w:val="26"/>
          <w:szCs w:val="26"/>
        </w:rPr>
      </w:pPr>
    </w:p>
    <w:p w14:paraId="5DE42018" w14:textId="77777777" w:rsidR="00E5332A" w:rsidRDefault="00E5332A">
      <w:pPr>
        <w:spacing w:before="240" w:after="240" w:line="360" w:lineRule="auto"/>
        <w:ind w:left="3600"/>
        <w:rPr>
          <w:rFonts w:ascii="Times New Roman" w:eastAsia="Times New Roman" w:hAnsi="Times New Roman" w:cs="Times New Roman"/>
          <w:b/>
          <w:sz w:val="36"/>
          <w:szCs w:val="36"/>
        </w:rPr>
      </w:pPr>
    </w:p>
    <w:p w14:paraId="13B02930" w14:textId="77777777" w:rsidR="00E5332A" w:rsidRDefault="00E5332A">
      <w:pPr>
        <w:spacing w:before="240" w:after="240" w:line="360" w:lineRule="auto"/>
        <w:ind w:left="3600"/>
        <w:rPr>
          <w:rFonts w:ascii="Times New Roman" w:eastAsia="Times New Roman" w:hAnsi="Times New Roman" w:cs="Times New Roman"/>
          <w:b/>
          <w:sz w:val="36"/>
          <w:szCs w:val="36"/>
        </w:rPr>
      </w:pPr>
    </w:p>
    <w:p w14:paraId="6828E290" w14:textId="77777777" w:rsidR="00E5332A" w:rsidRDefault="00E5332A">
      <w:pPr>
        <w:spacing w:before="240" w:after="240" w:line="360" w:lineRule="auto"/>
        <w:ind w:left="3600"/>
        <w:rPr>
          <w:rFonts w:ascii="Times New Roman" w:eastAsia="Times New Roman" w:hAnsi="Times New Roman" w:cs="Times New Roman"/>
          <w:b/>
          <w:sz w:val="36"/>
          <w:szCs w:val="36"/>
        </w:rPr>
      </w:pPr>
    </w:p>
    <w:p w14:paraId="03889D23" w14:textId="77777777" w:rsidR="00E5332A" w:rsidRDefault="00E5332A">
      <w:pPr>
        <w:spacing w:before="240" w:after="240" w:line="360" w:lineRule="auto"/>
        <w:ind w:left="3600"/>
        <w:rPr>
          <w:rFonts w:ascii="Times New Roman" w:eastAsia="Times New Roman" w:hAnsi="Times New Roman" w:cs="Times New Roman"/>
          <w:b/>
          <w:sz w:val="36"/>
          <w:szCs w:val="36"/>
        </w:rPr>
      </w:pPr>
    </w:p>
    <w:p w14:paraId="2B00EDA1" w14:textId="77777777" w:rsidR="00E5332A" w:rsidRDefault="00E5332A">
      <w:pPr>
        <w:spacing w:before="240" w:after="240" w:line="360" w:lineRule="auto"/>
        <w:ind w:left="3600"/>
        <w:rPr>
          <w:rFonts w:ascii="Times New Roman" w:eastAsia="Times New Roman" w:hAnsi="Times New Roman" w:cs="Times New Roman"/>
          <w:b/>
          <w:sz w:val="36"/>
          <w:szCs w:val="36"/>
        </w:rPr>
      </w:pPr>
    </w:p>
    <w:p w14:paraId="0D46C7CA" w14:textId="77777777" w:rsidR="00E5332A" w:rsidRDefault="00E5332A">
      <w:pPr>
        <w:spacing w:before="240" w:after="240" w:line="360" w:lineRule="auto"/>
        <w:jc w:val="both"/>
        <w:rPr>
          <w:rFonts w:ascii="Times New Roman" w:eastAsia="Times New Roman" w:hAnsi="Times New Roman" w:cs="Times New Roman"/>
          <w:sz w:val="26"/>
          <w:szCs w:val="26"/>
        </w:rPr>
      </w:pPr>
    </w:p>
    <w:sectPr w:rsidR="00E5332A">
      <w:footerReference w:type="default" r:id="rId2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6288B" w14:textId="77777777" w:rsidR="000251CB" w:rsidRDefault="000251CB">
      <w:r>
        <w:separator/>
      </w:r>
    </w:p>
  </w:endnote>
  <w:endnote w:type="continuationSeparator" w:id="0">
    <w:p w14:paraId="7151407A" w14:textId="77777777" w:rsidR="000251CB" w:rsidRDefault="00025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A6BC" w14:textId="77777777" w:rsidR="00E5332A" w:rsidRDefault="00E5332A">
    <w:pPr>
      <w:pBdr>
        <w:top w:val="nil"/>
        <w:left w:val="nil"/>
        <w:bottom w:val="nil"/>
        <w:right w:val="nil"/>
        <w:between w:val="nil"/>
      </w:pBdr>
      <w:jc w:val="center"/>
      <w:rPr>
        <w:color w:val="000000"/>
      </w:rPr>
    </w:pPr>
  </w:p>
  <w:p w14:paraId="1980623A" w14:textId="77777777" w:rsidR="00E5332A" w:rsidRDefault="00E5332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36CD" w14:textId="1D56A66B" w:rsidR="00E5332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2124F7">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004E1E7C" w14:textId="77777777" w:rsidR="00E5332A" w:rsidRDefault="00E5332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0DF5A" w14:textId="77777777" w:rsidR="000251CB" w:rsidRDefault="000251CB">
      <w:r>
        <w:separator/>
      </w:r>
    </w:p>
  </w:footnote>
  <w:footnote w:type="continuationSeparator" w:id="0">
    <w:p w14:paraId="4F536B14" w14:textId="77777777" w:rsidR="000251CB" w:rsidRDefault="00025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1707"/>
    <w:multiLevelType w:val="multilevel"/>
    <w:tmpl w:val="37D44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F22637"/>
    <w:multiLevelType w:val="multilevel"/>
    <w:tmpl w:val="85F0E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80334CD"/>
    <w:multiLevelType w:val="multilevel"/>
    <w:tmpl w:val="C696F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250093">
    <w:abstractNumId w:val="2"/>
  </w:num>
  <w:num w:numId="2" w16cid:durableId="1616328935">
    <w:abstractNumId w:val="1"/>
  </w:num>
  <w:num w:numId="3" w16cid:durableId="420832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32A"/>
    <w:rsid w:val="000251CB"/>
    <w:rsid w:val="000B6370"/>
    <w:rsid w:val="000F03F3"/>
    <w:rsid w:val="002124F7"/>
    <w:rsid w:val="0056258E"/>
    <w:rsid w:val="006A6F14"/>
    <w:rsid w:val="007801B6"/>
    <w:rsid w:val="00834E7E"/>
    <w:rsid w:val="009B69E4"/>
    <w:rsid w:val="009E585C"/>
    <w:rsid w:val="00A022C0"/>
    <w:rsid w:val="00B3037A"/>
    <w:rsid w:val="00B87769"/>
    <w:rsid w:val="00B9527C"/>
    <w:rsid w:val="00BA4F03"/>
    <w:rsid w:val="00CB361C"/>
    <w:rsid w:val="00D26888"/>
    <w:rsid w:val="00E5332A"/>
    <w:rsid w:val="00E53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9D5B"/>
  <w15:docId w15:val="{638D333B-6ABE-4033-B3AF-046A1731C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88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tl8nyv6cXRkHPZuvs2nS95uFjg==">CgMxLjA4AGolChRzdWdnZXN0LnhsMjljcGJoc280dBINU3dhc3Rpa2EgSmFpbnIhMWM3ejEzRFRLdjJrbXFaWkVpUnVkVnkyeExGSk1BTV9n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A60ACA-F5C8-42AC-8FD0-F2EA9F1DF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36</Pages>
  <Words>4861</Words>
  <Characters>27712</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Shivam ----</cp:lastModifiedBy>
  <cp:revision>10</cp:revision>
  <dcterms:created xsi:type="dcterms:W3CDTF">2022-09-19T06:18:00Z</dcterms:created>
  <dcterms:modified xsi:type="dcterms:W3CDTF">2023-09-17T08:43:00Z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